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F6416" w14:textId="77777777" w:rsidR="00000000" w:rsidRDefault="00000000">
      <w:pPr>
        <w:rPr>
          <w:rFonts w:ascii="Verdana" w:hAnsi="Verdana"/>
          <w:sz w:val="18"/>
          <w:szCs w:val="18"/>
          <w:lang w:val="pt-BR"/>
        </w:rPr>
      </w:pPr>
    </w:p>
    <w:tbl>
      <w:tblPr>
        <w:tblW w:w="0" w:type="auto"/>
        <w:tblInd w:w="-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10"/>
        <w:gridCol w:w="8488"/>
      </w:tblGrid>
      <w:tr w:rsidR="00000000" w14:paraId="23720423" w14:textId="77777777"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9F6800" w14:textId="77777777" w:rsidR="00000000" w:rsidRDefault="00000000">
            <w:pPr>
              <w:snapToGrid w:val="0"/>
              <w:rPr>
                <w:rFonts w:ascii="Verdana" w:hAnsi="Verdana"/>
                <w:sz w:val="18"/>
                <w:szCs w:val="18"/>
                <w:lang w:val="pt-BR"/>
              </w:rPr>
            </w:pPr>
            <w:r>
              <w:rPr>
                <w:rFonts w:ascii="Verdana" w:hAnsi="Verdana"/>
                <w:sz w:val="18"/>
                <w:szCs w:val="18"/>
                <w:lang w:val="pt-BR"/>
              </w:rPr>
              <w:t>Descrição</w:t>
            </w:r>
          </w:p>
        </w:tc>
        <w:tc>
          <w:tcPr>
            <w:tcW w:w="8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6590D5" w14:textId="5B375D26" w:rsidR="00000000" w:rsidRDefault="00000000">
            <w:pPr>
              <w:snapToGrid w:val="0"/>
              <w:rPr>
                <w:rFonts w:ascii="Verdana" w:hAnsi="Verdana"/>
                <w:sz w:val="18"/>
                <w:szCs w:val="18"/>
                <w:lang w:val="pt-BR"/>
              </w:rPr>
            </w:pPr>
          </w:p>
        </w:tc>
      </w:tr>
      <w:tr w:rsidR="00000000" w14:paraId="6816E167" w14:textId="77777777"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157480" w14:textId="77777777" w:rsidR="00000000" w:rsidRDefault="00000000">
            <w:pPr>
              <w:snapToGrid w:val="0"/>
              <w:rPr>
                <w:rFonts w:ascii="Verdana" w:hAnsi="Verdana"/>
                <w:sz w:val="18"/>
                <w:szCs w:val="18"/>
                <w:lang w:val="pt-BR"/>
              </w:rPr>
            </w:pPr>
            <w:r>
              <w:rPr>
                <w:rFonts w:ascii="Verdana" w:hAnsi="Verdana"/>
                <w:sz w:val="18"/>
                <w:szCs w:val="18"/>
                <w:lang w:val="pt-BR"/>
              </w:rPr>
              <w:t>Fluxo Básico</w:t>
            </w:r>
          </w:p>
        </w:tc>
        <w:tc>
          <w:tcPr>
            <w:tcW w:w="8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1D4A1" w14:textId="77777777" w:rsidR="00000000" w:rsidRDefault="00000000" w:rsidP="00E12E39">
            <w:pPr>
              <w:rPr>
                <w:rFonts w:ascii="Verdana" w:hAnsi="Verdana"/>
                <w:sz w:val="18"/>
                <w:szCs w:val="18"/>
                <w:lang w:val="pt-BR"/>
              </w:rPr>
            </w:pPr>
          </w:p>
        </w:tc>
      </w:tr>
      <w:tr w:rsidR="00000000" w14:paraId="5AF2A3DE" w14:textId="77777777"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D2201B" w14:textId="77777777" w:rsidR="00000000" w:rsidRDefault="00000000">
            <w:pPr>
              <w:snapToGrid w:val="0"/>
              <w:rPr>
                <w:rFonts w:ascii="Verdana" w:hAnsi="Verdana"/>
                <w:sz w:val="18"/>
                <w:szCs w:val="18"/>
                <w:lang w:val="pt-BR"/>
              </w:rPr>
            </w:pPr>
            <w:r>
              <w:rPr>
                <w:rFonts w:ascii="Verdana" w:hAnsi="Verdana"/>
                <w:sz w:val="18"/>
                <w:szCs w:val="18"/>
                <w:lang w:val="pt-BR"/>
              </w:rPr>
              <w:t>Fluxos Alternativos</w:t>
            </w:r>
          </w:p>
        </w:tc>
        <w:tc>
          <w:tcPr>
            <w:tcW w:w="8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342B4" w14:textId="77777777" w:rsidR="00000000" w:rsidRDefault="00000000" w:rsidP="00E12E39">
            <w:pPr>
              <w:pStyle w:val="TableMedium"/>
              <w:spacing w:before="0" w:after="0"/>
              <w:rPr>
                <w:rFonts w:ascii="Verdana" w:hAnsi="Verdana"/>
                <w:szCs w:val="18"/>
                <w:lang w:val="pt-BR"/>
              </w:rPr>
            </w:pPr>
          </w:p>
        </w:tc>
      </w:tr>
      <w:tr w:rsidR="00000000" w14:paraId="1E0D320A" w14:textId="77777777"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85697F" w14:textId="77777777" w:rsidR="00000000" w:rsidRDefault="00000000">
            <w:pPr>
              <w:snapToGrid w:val="0"/>
              <w:rPr>
                <w:rFonts w:ascii="Verdana" w:hAnsi="Verdana"/>
                <w:sz w:val="18"/>
                <w:szCs w:val="18"/>
                <w:lang w:val="pt-BR"/>
              </w:rPr>
            </w:pPr>
            <w:r>
              <w:rPr>
                <w:rFonts w:ascii="Verdana" w:hAnsi="Verdana"/>
                <w:sz w:val="18"/>
                <w:szCs w:val="18"/>
                <w:lang w:val="pt-BR"/>
              </w:rPr>
              <w:t>Requerimentos Especiais</w:t>
            </w:r>
          </w:p>
        </w:tc>
        <w:tc>
          <w:tcPr>
            <w:tcW w:w="8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CF703" w14:textId="77777777" w:rsidR="00000000" w:rsidRDefault="00000000">
            <w:pPr>
              <w:snapToGrid w:val="0"/>
              <w:rPr>
                <w:rFonts w:ascii="Verdana" w:hAnsi="Verdana"/>
                <w:sz w:val="18"/>
                <w:szCs w:val="18"/>
                <w:lang w:val="pt-BR"/>
              </w:rPr>
            </w:pPr>
          </w:p>
        </w:tc>
      </w:tr>
      <w:tr w:rsidR="00000000" w14:paraId="7798CF17" w14:textId="77777777"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457E86" w14:textId="77777777" w:rsidR="00000000" w:rsidRDefault="00000000">
            <w:pPr>
              <w:snapToGrid w:val="0"/>
              <w:rPr>
                <w:rFonts w:ascii="Verdana" w:hAnsi="Verdana"/>
                <w:sz w:val="18"/>
                <w:szCs w:val="18"/>
                <w:lang w:val="pt-BR"/>
              </w:rPr>
            </w:pPr>
            <w:r>
              <w:rPr>
                <w:rFonts w:ascii="Verdana" w:hAnsi="Verdana"/>
                <w:sz w:val="18"/>
                <w:szCs w:val="18"/>
                <w:lang w:val="pt-BR"/>
              </w:rPr>
              <w:t>Pré-condições</w:t>
            </w:r>
          </w:p>
        </w:tc>
        <w:tc>
          <w:tcPr>
            <w:tcW w:w="8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3D32A" w14:textId="77777777" w:rsidR="00000000" w:rsidRDefault="00000000">
            <w:pPr>
              <w:snapToGrid w:val="0"/>
              <w:rPr>
                <w:rFonts w:ascii="Verdana" w:hAnsi="Verdana"/>
                <w:sz w:val="18"/>
                <w:szCs w:val="18"/>
                <w:lang w:val="pt-BR"/>
              </w:rPr>
            </w:pPr>
          </w:p>
        </w:tc>
      </w:tr>
      <w:tr w:rsidR="00000000" w14:paraId="74244832" w14:textId="77777777"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C4DA795" w14:textId="77777777" w:rsidR="00000000" w:rsidRDefault="00000000">
            <w:pPr>
              <w:snapToGrid w:val="0"/>
              <w:rPr>
                <w:rFonts w:ascii="Verdana" w:hAnsi="Verdana"/>
                <w:sz w:val="18"/>
                <w:szCs w:val="18"/>
                <w:lang w:val="pt-BR"/>
              </w:rPr>
            </w:pPr>
            <w:r>
              <w:rPr>
                <w:rFonts w:ascii="Verdana" w:hAnsi="Verdana"/>
                <w:sz w:val="18"/>
                <w:szCs w:val="18"/>
                <w:lang w:val="pt-BR"/>
              </w:rPr>
              <w:t>Condições Posteriores</w:t>
            </w:r>
          </w:p>
        </w:tc>
        <w:tc>
          <w:tcPr>
            <w:tcW w:w="8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2CD22" w14:textId="77777777" w:rsidR="00000000" w:rsidRDefault="00000000">
            <w:pPr>
              <w:snapToGrid w:val="0"/>
              <w:rPr>
                <w:rFonts w:ascii="Verdana" w:hAnsi="Verdana"/>
                <w:sz w:val="18"/>
                <w:szCs w:val="18"/>
                <w:lang w:val="pt-BR"/>
              </w:rPr>
            </w:pPr>
          </w:p>
        </w:tc>
      </w:tr>
      <w:tr w:rsidR="00000000" w14:paraId="5ED97043" w14:textId="77777777">
        <w:tc>
          <w:tcPr>
            <w:tcW w:w="1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F2A4DF" w14:textId="77777777" w:rsidR="00000000" w:rsidRDefault="00000000">
            <w:pPr>
              <w:snapToGrid w:val="0"/>
              <w:rPr>
                <w:rFonts w:ascii="Verdana" w:hAnsi="Verdana"/>
                <w:sz w:val="18"/>
                <w:szCs w:val="18"/>
                <w:lang w:val="pt-BR"/>
              </w:rPr>
            </w:pPr>
            <w:r>
              <w:rPr>
                <w:rFonts w:ascii="Verdana" w:hAnsi="Verdana"/>
                <w:sz w:val="18"/>
                <w:szCs w:val="18"/>
                <w:lang w:val="pt-BR"/>
              </w:rPr>
              <w:t>Observações</w:t>
            </w:r>
          </w:p>
        </w:tc>
        <w:tc>
          <w:tcPr>
            <w:tcW w:w="8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AE1146" w14:textId="77777777" w:rsidR="00000000" w:rsidRDefault="00000000" w:rsidP="00E12E39">
            <w:pPr>
              <w:rPr>
                <w:rFonts w:ascii="Verdana" w:hAnsi="Verdana"/>
                <w:sz w:val="18"/>
                <w:szCs w:val="18"/>
                <w:lang w:val="pt-BR"/>
              </w:rPr>
            </w:pPr>
          </w:p>
        </w:tc>
      </w:tr>
    </w:tbl>
    <w:p w14:paraId="56B49F44" w14:textId="77777777" w:rsidR="00000000" w:rsidRDefault="00000000"/>
    <w:p w14:paraId="6A4EE73E" w14:textId="77777777" w:rsidR="009F44D6" w:rsidRDefault="009F44D6">
      <w:bookmarkStart w:id="0" w:name="hp_Header"/>
      <w:bookmarkEnd w:id="0"/>
    </w:p>
    <w:sectPr w:rsidR="009F44D6">
      <w:headerReference w:type="default" r:id="rId7"/>
      <w:footerReference w:type="default" r:id="rId8"/>
      <w:headerReference w:type="first" r:id="rId9"/>
      <w:footerReference w:type="first" r:id="rId10"/>
      <w:footnotePr>
        <w:pos w:val="beneathText"/>
      </w:footnotePr>
      <w:pgSz w:w="11905" w:h="16837"/>
      <w:pgMar w:top="1440" w:right="864" w:bottom="1440" w:left="1195" w:header="907" w:footer="40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1AC056" w14:textId="77777777" w:rsidR="009F44D6" w:rsidRDefault="009F44D6">
      <w:r>
        <w:separator/>
      </w:r>
    </w:p>
  </w:endnote>
  <w:endnote w:type="continuationSeparator" w:id="0">
    <w:p w14:paraId="6218C1B9" w14:textId="77777777" w:rsidR="009F44D6" w:rsidRDefault="009F44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utura Bk"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A4599" w14:textId="77777777" w:rsidR="00000000" w:rsidRDefault="00000000">
    <w:pPr>
      <w:pStyle w:val="Cabealho"/>
      <w:jc w:val="center"/>
      <w:rPr>
        <w:lang w:val="pt-BR"/>
      </w:rPr>
    </w:pPr>
    <w:r>
      <w:rPr>
        <w:lang w:val="pt-BR"/>
      </w:rPr>
      <w:t xml:space="preserve">Modelo Descrição de Casos de Uso – </w:t>
    </w:r>
    <w:proofErr w:type="spellStart"/>
    <w:r>
      <w:rPr>
        <w:lang w:val="pt-BR"/>
      </w:rPr>
      <w:t>Unifei</w:t>
    </w:r>
    <w:proofErr w:type="spellEnd"/>
    <w:r>
      <w:rPr>
        <w:lang w:val="pt-BR"/>
      </w:rPr>
      <w:t xml:space="preserve"> – Campus Itabira</w:t>
    </w:r>
  </w:p>
  <w:p w14:paraId="2B6CC4DE" w14:textId="77777777" w:rsidR="00000000" w:rsidRDefault="00000000">
    <w:pPr>
      <w:pStyle w:val="Cabealho"/>
      <w:jc w:val="center"/>
      <w:rPr>
        <w:lang w:val="pt-BR"/>
      </w:rPr>
    </w:pPr>
    <w:r>
      <w:rPr>
        <w:lang w:val="pt-BR"/>
      </w:rPr>
      <w:t>Fabiana Costa Guedes – Engenharia de Software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8DFA4" w14:textId="77777777" w:rsidR="00000000" w:rsidRDefault="0000000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1316CB" w14:textId="77777777" w:rsidR="009F44D6" w:rsidRDefault="009F44D6">
      <w:r>
        <w:separator/>
      </w:r>
    </w:p>
  </w:footnote>
  <w:footnote w:type="continuationSeparator" w:id="0">
    <w:p w14:paraId="669AAD47" w14:textId="77777777" w:rsidR="009F44D6" w:rsidRDefault="009F44D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71" w:type="dxa"/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5100"/>
      <w:gridCol w:w="4680"/>
      <w:gridCol w:w="162"/>
    </w:tblGrid>
    <w:tr w:rsidR="00000000" w14:paraId="64CDA820" w14:textId="77777777">
      <w:trPr>
        <w:cantSplit/>
      </w:trPr>
      <w:tc>
        <w:tcPr>
          <w:tcW w:w="5100" w:type="dxa"/>
          <w:tcBorders>
            <w:top w:val="double" w:sz="1" w:space="0" w:color="000000"/>
            <w:left w:val="double" w:sz="1" w:space="0" w:color="000000"/>
          </w:tcBorders>
        </w:tcPr>
        <w:p w14:paraId="38088232" w14:textId="77777777" w:rsidR="00000000" w:rsidRDefault="00275DA9">
          <w:pPr>
            <w:pStyle w:val="Ttulo1"/>
            <w:snapToGrid w:val="0"/>
            <w:spacing w:before="60" w:after="40"/>
            <w:rPr>
              <w:rFonts w:ascii="Verdana" w:hAnsi="Verdana"/>
              <w:lang w:val="pt-BR"/>
            </w:rPr>
          </w:pPr>
          <w:r>
            <w:rPr>
              <w:noProof/>
            </w:rPr>
            <w:drawing>
              <wp:inline distT="0" distB="0" distL="0" distR="0" wp14:anchorId="7EF85109" wp14:editId="1749CAAC">
                <wp:extent cx="3150870" cy="450215"/>
                <wp:effectExtent l="0" t="0" r="0" b="0"/>
                <wp:docPr id="1" name="Imagem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150870" cy="450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80" w:type="dxa"/>
          <w:tcBorders>
            <w:top w:val="double" w:sz="1" w:space="0" w:color="000000"/>
            <w:left w:val="single" w:sz="4" w:space="0" w:color="000000"/>
          </w:tcBorders>
        </w:tcPr>
        <w:p w14:paraId="39778A10" w14:textId="77777777" w:rsidR="00000000" w:rsidRDefault="00000000">
          <w:pPr>
            <w:pStyle w:val="TitleCenter"/>
            <w:snapToGrid w:val="0"/>
            <w:spacing w:before="100"/>
            <w:rPr>
              <w:rFonts w:ascii="Verdana" w:hAnsi="Verdana"/>
              <w:lang w:val="pt-BR"/>
            </w:rPr>
          </w:pPr>
          <w:r>
            <w:rPr>
              <w:rFonts w:ascii="Verdana" w:hAnsi="Verdana"/>
              <w:lang w:val="pt-BR"/>
            </w:rPr>
            <w:t>Descrição de Caso de Uso</w:t>
          </w:r>
        </w:p>
        <w:p w14:paraId="39F84FBF" w14:textId="77777777" w:rsidR="00000000" w:rsidRDefault="00000000">
          <w:pPr>
            <w:spacing w:before="100" w:after="60"/>
            <w:jc w:val="center"/>
            <w:rPr>
              <w:rFonts w:ascii="Verdana" w:hAnsi="Verdana"/>
              <w:b/>
              <w:lang w:val="pt-BR"/>
            </w:rPr>
          </w:pPr>
          <w:proofErr w:type="spellStart"/>
          <w:r>
            <w:rPr>
              <w:rFonts w:ascii="Verdana" w:hAnsi="Verdana"/>
              <w:b/>
              <w:lang w:val="pt-BR"/>
            </w:rPr>
            <w:t>Nome_Caso</w:t>
          </w:r>
          <w:proofErr w:type="spellEnd"/>
          <w:r>
            <w:rPr>
              <w:rFonts w:ascii="Verdana" w:hAnsi="Verdana"/>
              <w:b/>
              <w:lang w:val="pt-BR"/>
            </w:rPr>
            <w:t xml:space="preserve"> de Uso</w:t>
          </w:r>
        </w:p>
      </w:tc>
      <w:tc>
        <w:tcPr>
          <w:tcW w:w="71" w:type="dxa"/>
          <w:vMerge w:val="restart"/>
          <w:tcBorders>
            <w:top w:val="double" w:sz="1" w:space="0" w:color="000000"/>
            <w:left w:val="single" w:sz="4" w:space="0" w:color="000000"/>
            <w:right w:val="double" w:sz="1" w:space="0" w:color="000000"/>
          </w:tcBorders>
        </w:tcPr>
        <w:p w14:paraId="06181441" w14:textId="77777777" w:rsidR="00000000" w:rsidRDefault="00000000">
          <w:pPr>
            <w:snapToGrid w:val="0"/>
            <w:spacing w:before="60" w:after="40"/>
            <w:ind w:right="-72"/>
            <w:jc w:val="center"/>
          </w:pPr>
        </w:p>
      </w:tc>
    </w:tr>
    <w:tr w:rsidR="00000000" w14:paraId="0BCFDCA4" w14:textId="77777777">
      <w:trPr>
        <w:cantSplit/>
      </w:trPr>
      <w:tc>
        <w:tcPr>
          <w:tcW w:w="5100" w:type="dxa"/>
          <w:tcBorders>
            <w:left w:val="double" w:sz="1" w:space="0" w:color="000000"/>
          </w:tcBorders>
          <w:vAlign w:val="center"/>
        </w:tcPr>
        <w:p w14:paraId="40B7BB67" w14:textId="77777777" w:rsidR="00000000" w:rsidRDefault="00000000">
          <w:pPr>
            <w:pStyle w:val="Ttulo4"/>
            <w:snapToGrid w:val="0"/>
            <w:spacing w:before="0" w:after="0"/>
            <w:rPr>
              <w:rFonts w:ascii="Verdana" w:hAnsi="Verdana"/>
              <w:lang w:val="pt-BR"/>
            </w:rPr>
          </w:pPr>
          <w:proofErr w:type="spellStart"/>
          <w:r>
            <w:rPr>
              <w:rFonts w:ascii="Verdana" w:hAnsi="Verdana"/>
              <w:lang w:val="pt-BR"/>
            </w:rPr>
            <w:t>Nome_Sistema</w:t>
          </w:r>
          <w:proofErr w:type="spellEnd"/>
        </w:p>
      </w:tc>
      <w:tc>
        <w:tcPr>
          <w:tcW w:w="4680" w:type="dxa"/>
          <w:tcBorders>
            <w:left w:val="single" w:sz="4" w:space="0" w:color="000000"/>
            <w:bottom w:val="double" w:sz="1" w:space="0" w:color="000000"/>
          </w:tcBorders>
        </w:tcPr>
        <w:p w14:paraId="639D27D9" w14:textId="77777777" w:rsidR="00000000" w:rsidRDefault="00000000">
          <w:pPr>
            <w:snapToGrid w:val="0"/>
            <w:spacing w:before="80" w:after="80"/>
            <w:jc w:val="center"/>
            <w:rPr>
              <w:rFonts w:ascii="Verdana" w:hAnsi="Verdana"/>
              <w:sz w:val="16"/>
              <w:lang w:val="pt-BR"/>
            </w:rPr>
          </w:pPr>
          <w:r>
            <w:rPr>
              <w:rFonts w:ascii="Verdana" w:hAnsi="Verdana"/>
              <w:sz w:val="16"/>
              <w:lang w:val="pt-BR"/>
            </w:rPr>
            <w:t>Versão Data</w:t>
          </w:r>
        </w:p>
      </w:tc>
      <w:tc>
        <w:tcPr>
          <w:tcW w:w="71" w:type="dxa"/>
          <w:vMerge/>
          <w:tcBorders>
            <w:left w:val="single" w:sz="4" w:space="0" w:color="000000"/>
            <w:bottom w:val="single" w:sz="4" w:space="0" w:color="000000"/>
            <w:right w:val="double" w:sz="1" w:space="0" w:color="000000"/>
          </w:tcBorders>
        </w:tcPr>
        <w:p w14:paraId="1F0E89F9" w14:textId="77777777" w:rsidR="00000000" w:rsidRDefault="00000000"/>
      </w:tc>
    </w:tr>
  </w:tbl>
  <w:p w14:paraId="4050487C" w14:textId="77777777" w:rsidR="00000000" w:rsidRDefault="00000000">
    <w:pPr>
      <w:pStyle w:val="Cabealho"/>
      <w:rPr>
        <w:sz w:val="12"/>
        <w:lang w:val="pt-BR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C4034" w14:textId="77777777" w:rsidR="00000000" w:rsidRDefault="0000000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20" w:hanging="360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080" w:hanging="360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" w15:restartNumberingAfterBreak="0">
    <w:nsid w:val="00000002"/>
    <w:multiLevelType w:val="multilevel"/>
    <w:tmpl w:val="00000002"/>
    <w:name w:val="WW8Num3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800"/>
        </w:tabs>
        <w:ind w:left="1800" w:hanging="720"/>
      </w:pPr>
    </w:lvl>
    <w:lvl w:ilvl="2">
      <w:start w:val="1"/>
      <w:numFmt w:val="decimal"/>
      <w:lvlText w:val="%1.%2.%3."/>
      <w:lvlJc w:val="left"/>
      <w:pPr>
        <w:tabs>
          <w:tab w:val="num" w:pos="2880"/>
        </w:tabs>
        <w:ind w:left="2880" w:hanging="720"/>
      </w:pPr>
    </w:lvl>
    <w:lvl w:ilvl="3">
      <w:start w:val="1"/>
      <w:numFmt w:val="decimal"/>
      <w:lvlText w:val="%1.%2.%3.%4."/>
      <w:lvlJc w:val="left"/>
      <w:pPr>
        <w:tabs>
          <w:tab w:val="num" w:pos="4320"/>
        </w:tabs>
        <w:ind w:left="4320" w:hanging="1080"/>
      </w:pPr>
    </w:lvl>
    <w:lvl w:ilvl="4">
      <w:start w:val="1"/>
      <w:numFmt w:val="decimal"/>
      <w:lvlText w:val="%1.%2.%3.%4.%5."/>
      <w:lvlJc w:val="left"/>
      <w:pPr>
        <w:tabs>
          <w:tab w:val="num" w:pos="5400"/>
        </w:tabs>
        <w:ind w:left="5400" w:hanging="1080"/>
      </w:pPr>
    </w:lvl>
    <w:lvl w:ilvl="5">
      <w:start w:val="1"/>
      <w:numFmt w:val="decimal"/>
      <w:lvlText w:val="%1.%2.%3.%4.%5.%6."/>
      <w:lvlJc w:val="left"/>
      <w:pPr>
        <w:tabs>
          <w:tab w:val="num" w:pos="6840"/>
        </w:tabs>
        <w:ind w:left="68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8280"/>
        </w:tabs>
        <w:ind w:left="828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9360"/>
        </w:tabs>
        <w:ind w:left="936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10800"/>
        </w:tabs>
        <w:ind w:left="10800" w:hanging="2160"/>
      </w:pPr>
    </w:lvl>
  </w:abstractNum>
  <w:abstractNum w:abstractNumId="2" w15:restartNumberingAfterBreak="0">
    <w:nsid w:val="00000003"/>
    <w:multiLevelType w:val="multilevel"/>
    <w:tmpl w:val="00000003"/>
    <w:name w:val="WW8Num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360"/>
        </w:tabs>
        <w:ind w:left="360" w:hanging="360"/>
      </w:pPr>
    </w:lvl>
    <w:lvl w:ilvl="2">
      <w:start w:val="1"/>
      <w:numFmt w:val="lowerRoman"/>
      <w:lvlText w:val="%3)"/>
      <w:lvlJc w:val="left"/>
      <w:pPr>
        <w:tabs>
          <w:tab w:val="num" w:pos="720"/>
        </w:tabs>
        <w:ind w:left="360" w:hanging="360"/>
      </w:pPr>
    </w:lvl>
    <w:lvl w:ilvl="3">
      <w:start w:val="1"/>
      <w:numFmt w:val="none"/>
      <w:lvlText w:val=""/>
      <w:lvlJc w:val="left"/>
      <w:pPr>
        <w:tabs>
          <w:tab w:val="num" w:pos="1440"/>
        </w:tabs>
        <w:ind w:left="1440" w:hanging="360"/>
      </w:pPr>
    </w:lvl>
    <w:lvl w:ilvl="4">
      <w:start w:val="1"/>
      <w:numFmt w:val="none"/>
      <w:lvlText w:val=""/>
      <w:lvlJc w:val="left"/>
      <w:pPr>
        <w:tabs>
          <w:tab w:val="num" w:pos="1800"/>
        </w:tabs>
        <w:ind w:left="1800" w:hanging="360"/>
      </w:p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</w:lvl>
  </w:abstractNum>
  <w:abstractNum w:abstractNumId="3" w15:restartNumberingAfterBreak="0">
    <w:nsid w:val="00000004"/>
    <w:multiLevelType w:val="singleLevel"/>
    <w:tmpl w:val="00000004"/>
    <w:name w:val="WW8Num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 w:val="0"/>
        <w:i w:val="0"/>
        <w:sz w:val="20"/>
      </w:rPr>
    </w:lvl>
  </w:abstractNum>
  <w:abstractNum w:abstractNumId="4" w15:restartNumberingAfterBreak="0">
    <w:nsid w:val="00000005"/>
    <w:multiLevelType w:val="singleLevel"/>
    <w:tmpl w:val="00000005"/>
    <w:name w:val="WW8Num6"/>
    <w:lvl w:ilvl="0">
      <w:start w:val="1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hAnsi="Wingdings"/>
        <w:b w:val="0"/>
        <w:i w:val="0"/>
        <w:sz w:val="16"/>
      </w:rPr>
    </w:lvl>
  </w:abstractNum>
  <w:abstractNum w:abstractNumId="5" w15:restartNumberingAfterBreak="0">
    <w:nsid w:val="00000006"/>
    <w:multiLevelType w:val="singleLevel"/>
    <w:tmpl w:val="00000006"/>
    <w:name w:val="WW8Num7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00000007"/>
    <w:multiLevelType w:val="singleLevel"/>
    <w:tmpl w:val="00000007"/>
    <w:name w:val="WW8Num8"/>
    <w:lvl w:ilvl="0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/>
        <w:b w:val="0"/>
        <w:i w:val="0"/>
        <w:sz w:val="12"/>
      </w:rPr>
    </w:lvl>
  </w:abstractNum>
  <w:abstractNum w:abstractNumId="7" w15:restartNumberingAfterBreak="0">
    <w:nsid w:val="00000008"/>
    <w:multiLevelType w:val="singleLevel"/>
    <w:tmpl w:val="00000008"/>
    <w:name w:val="WW8Num9"/>
    <w:lvl w:ilvl="0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/>
        <w:b w:val="0"/>
        <w:i w:val="0"/>
        <w:sz w:val="24"/>
      </w:rPr>
    </w:lvl>
  </w:abstractNum>
  <w:abstractNum w:abstractNumId="8" w15:restartNumberingAfterBreak="0">
    <w:nsid w:val="00000009"/>
    <w:multiLevelType w:val="singleLevel"/>
    <w:tmpl w:val="00000009"/>
    <w:name w:val="WW8Num12"/>
    <w:lvl w:ilvl="0">
      <w:start w:val="1"/>
      <w:numFmt w:val="bullet"/>
      <w:lvlText w:val=""/>
      <w:lvlJc w:val="left"/>
      <w:pPr>
        <w:tabs>
          <w:tab w:val="num" w:pos="1800"/>
        </w:tabs>
        <w:ind w:left="1800" w:hanging="360"/>
      </w:pPr>
      <w:rPr>
        <w:rFonts w:ascii="Wingdings" w:hAnsi="Wingdings"/>
        <w:b w:val="0"/>
        <w:i w:val="0"/>
        <w:sz w:val="16"/>
      </w:rPr>
    </w:lvl>
  </w:abstractNum>
  <w:abstractNum w:abstractNumId="9" w15:restartNumberingAfterBreak="0">
    <w:nsid w:val="0000000A"/>
    <w:multiLevelType w:val="singleLevel"/>
    <w:tmpl w:val="0000000A"/>
    <w:name w:val="WW8Num1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 w16cid:durableId="1987590497">
    <w:abstractNumId w:val="0"/>
  </w:num>
  <w:num w:numId="2" w16cid:durableId="1877348369">
    <w:abstractNumId w:val="1"/>
  </w:num>
  <w:num w:numId="3" w16cid:durableId="426579002">
    <w:abstractNumId w:val="2"/>
  </w:num>
  <w:num w:numId="4" w16cid:durableId="828987146">
    <w:abstractNumId w:val="3"/>
  </w:num>
  <w:num w:numId="5" w16cid:durableId="1636331893">
    <w:abstractNumId w:val="4"/>
  </w:num>
  <w:num w:numId="6" w16cid:durableId="1648514983">
    <w:abstractNumId w:val="5"/>
  </w:num>
  <w:num w:numId="7" w16cid:durableId="1971787362">
    <w:abstractNumId w:val="6"/>
  </w:num>
  <w:num w:numId="8" w16cid:durableId="1856268989">
    <w:abstractNumId w:val="7"/>
  </w:num>
  <w:num w:numId="9" w16cid:durableId="469371491">
    <w:abstractNumId w:val="8"/>
  </w:num>
  <w:num w:numId="10" w16cid:durableId="65110758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1025"/>
  </w:hdrShapeDefaults>
  <w:footnotePr>
    <w:pos w:val="beneathText"/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1B2"/>
    <w:rsid w:val="002061B2"/>
    <w:rsid w:val="00275DA9"/>
    <w:rsid w:val="009F44D6"/>
    <w:rsid w:val="00E12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6F9C0A1"/>
  <w15:chartTrackingRefBased/>
  <w15:docId w15:val="{F599B557-4E33-5943-AEF7-C2E5566458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Futura Bk" w:hAnsi="Futura Bk"/>
      <w:lang w:val="en-GB" w:eastAsia="ar-SA"/>
    </w:rPr>
  </w:style>
  <w:style w:type="paragraph" w:styleId="Ttulo1">
    <w:name w:val="heading 1"/>
    <w:basedOn w:val="Normal"/>
    <w:next w:val="Normal"/>
    <w:qFormat/>
    <w:pPr>
      <w:keepNext/>
      <w:spacing w:before="240" w:after="60"/>
      <w:outlineLvl w:val="0"/>
    </w:pPr>
    <w:rPr>
      <w:b/>
      <w:kern w:val="1"/>
      <w:sz w:val="28"/>
    </w:rPr>
  </w:style>
  <w:style w:type="paragraph" w:styleId="Ttulo2">
    <w:name w:val="heading 2"/>
    <w:basedOn w:val="Normal"/>
    <w:next w:val="Normal"/>
    <w:qFormat/>
    <w:pPr>
      <w:keepNext/>
      <w:spacing w:before="240" w:after="60"/>
      <w:outlineLvl w:val="1"/>
    </w:pPr>
    <w:rPr>
      <w:b/>
      <w:sz w:val="24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pPr>
      <w:keepNext/>
      <w:spacing w:before="240" w:after="60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spacing w:before="240" w:after="60"/>
      <w:outlineLvl w:val="4"/>
    </w:pPr>
    <w:rPr>
      <w:b/>
      <w:i/>
    </w:rPr>
  </w:style>
  <w:style w:type="paragraph" w:styleId="Ttulo6">
    <w:name w:val="heading 6"/>
    <w:basedOn w:val="Normal"/>
    <w:next w:val="Normal"/>
    <w:qFormat/>
    <w:pPr>
      <w:spacing w:before="240" w:after="60"/>
      <w:outlineLvl w:val="5"/>
    </w:pPr>
    <w:rPr>
      <w:i/>
    </w:rPr>
  </w:style>
  <w:style w:type="paragraph" w:styleId="Ttulo7">
    <w:name w:val="heading 7"/>
    <w:basedOn w:val="Normal"/>
    <w:next w:val="Normal"/>
    <w:qFormat/>
    <w:pPr>
      <w:spacing w:before="240" w:after="60"/>
      <w:outlineLvl w:val="6"/>
    </w:pPr>
  </w:style>
  <w:style w:type="paragraph" w:styleId="Ttulo8">
    <w:name w:val="heading 8"/>
    <w:basedOn w:val="Normal"/>
    <w:next w:val="Normal"/>
    <w:qFormat/>
    <w:pPr>
      <w:spacing w:before="240" w:after="60"/>
      <w:outlineLvl w:val="7"/>
    </w:pPr>
    <w:rPr>
      <w:sz w:val="18"/>
    </w:rPr>
  </w:style>
  <w:style w:type="paragraph" w:styleId="Ttulo9">
    <w:name w:val="heading 9"/>
    <w:basedOn w:val="Normal"/>
    <w:next w:val="Normal"/>
    <w:qFormat/>
    <w:pPr>
      <w:spacing w:before="240" w:after="60"/>
      <w:outlineLvl w:val="8"/>
    </w:pPr>
    <w:rPr>
      <w:i/>
      <w:sz w:val="18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WW8Num5z0">
    <w:name w:val="WW8Num5z0"/>
    <w:rPr>
      <w:rFonts w:ascii="Symbol" w:hAnsi="Symbol"/>
      <w:b w:val="0"/>
      <w:i w:val="0"/>
      <w:sz w:val="20"/>
    </w:rPr>
  </w:style>
  <w:style w:type="character" w:customStyle="1" w:styleId="WW8Num6z0">
    <w:name w:val="WW8Num6z0"/>
    <w:rPr>
      <w:rFonts w:ascii="Wingdings" w:hAnsi="Wingdings"/>
      <w:b w:val="0"/>
      <w:i w:val="0"/>
      <w:sz w:val="16"/>
    </w:rPr>
  </w:style>
  <w:style w:type="character" w:customStyle="1" w:styleId="WW8Num8z0">
    <w:name w:val="WW8Num8z0"/>
    <w:rPr>
      <w:rFonts w:ascii="Symbol" w:hAnsi="Symbol"/>
      <w:b w:val="0"/>
      <w:i w:val="0"/>
      <w:sz w:val="12"/>
    </w:rPr>
  </w:style>
  <w:style w:type="character" w:customStyle="1" w:styleId="WW8Num9z0">
    <w:name w:val="WW8Num9z0"/>
    <w:rPr>
      <w:rFonts w:ascii="Symbol" w:hAnsi="Symbol"/>
      <w:b w:val="0"/>
      <w:i w:val="0"/>
      <w:sz w:val="24"/>
    </w:rPr>
  </w:style>
  <w:style w:type="character" w:customStyle="1" w:styleId="WW8Num12z0">
    <w:name w:val="WW8Num12z0"/>
    <w:rPr>
      <w:rFonts w:ascii="Wingdings" w:hAnsi="Wingdings"/>
      <w:b w:val="0"/>
      <w:i w:val="0"/>
      <w:sz w:val="16"/>
    </w:rPr>
  </w:style>
  <w:style w:type="character" w:customStyle="1" w:styleId="Fontepargpadro1">
    <w:name w:val="Fonte parág. padrão1"/>
  </w:style>
  <w:style w:type="character" w:styleId="Nmerodepgina">
    <w:name w:val="page number"/>
    <w:basedOn w:val="Fontepargpadro1"/>
    <w:semiHidden/>
    <w:rPr>
      <w:rFonts w:ascii="Arial" w:hAnsi="Arial"/>
      <w:sz w:val="18"/>
    </w:rPr>
  </w:style>
  <w:style w:type="character" w:customStyle="1" w:styleId="CharacterUserEntry">
    <w:name w:val="Character UserEntry"/>
    <w:basedOn w:val="Fontepargpadro1"/>
    <w:rPr>
      <w:color w:val="FF0000"/>
    </w:rPr>
  </w:style>
  <w:style w:type="character" w:customStyle="1" w:styleId="Refdecomentrio1">
    <w:name w:val="Ref. de comentário1"/>
    <w:basedOn w:val="Fontepargpadro1"/>
    <w:rPr>
      <w:rFonts w:ascii="Arial" w:hAnsi="Arial"/>
      <w:sz w:val="16"/>
    </w:rPr>
  </w:style>
  <w:style w:type="paragraph" w:customStyle="1" w:styleId="Captulo">
    <w:name w:val="Capítulo"/>
    <w:basedOn w:val="Normal"/>
    <w:next w:val="Corpodetexto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styleId="Corpodetexto">
    <w:name w:val="Body Text"/>
    <w:basedOn w:val="Normal"/>
    <w:semiHidden/>
    <w:pPr>
      <w:spacing w:after="120"/>
    </w:pPr>
  </w:style>
  <w:style w:type="paragraph" w:styleId="Lista">
    <w:name w:val="List"/>
    <w:basedOn w:val="Corpodetexto"/>
    <w:semiHidden/>
    <w:rPr>
      <w:rFonts w:cs="Tahoma"/>
    </w:rPr>
  </w:style>
  <w:style w:type="paragraph" w:customStyle="1" w:styleId="Legenda1">
    <w:name w:val="Legenda1"/>
    <w:basedOn w:val="Normal"/>
    <w:next w:val="Normal"/>
    <w:pPr>
      <w:spacing w:before="60" w:after="360"/>
      <w:jc w:val="center"/>
    </w:pPr>
    <w:rPr>
      <w:i/>
      <w:sz w:val="16"/>
    </w:rPr>
  </w:style>
  <w:style w:type="paragraph" w:customStyle="1" w:styleId="ndice">
    <w:name w:val="Índice"/>
    <w:basedOn w:val="Normal"/>
    <w:pPr>
      <w:suppressLineNumbers/>
    </w:pPr>
    <w:rPr>
      <w:rFonts w:cs="Tahoma"/>
    </w:rPr>
  </w:style>
  <w:style w:type="paragraph" w:customStyle="1" w:styleId="Table">
    <w:name w:val="Table"/>
    <w:basedOn w:val="Normal"/>
    <w:pPr>
      <w:spacing w:before="40" w:after="40"/>
    </w:pPr>
  </w:style>
  <w:style w:type="paragraph" w:customStyle="1" w:styleId="Header1">
    <w:name w:val="Header 1"/>
    <w:basedOn w:val="Normal"/>
    <w:next w:val="Normal"/>
    <w:pPr>
      <w:keepLines/>
      <w:spacing w:before="80" w:after="80"/>
      <w:jc w:val="center"/>
    </w:pPr>
  </w:style>
  <w:style w:type="paragraph" w:customStyle="1" w:styleId="Header2">
    <w:name w:val="Header 2"/>
    <w:basedOn w:val="Header1"/>
    <w:next w:val="Normal"/>
    <w:pPr>
      <w:jc w:val="right"/>
    </w:pPr>
  </w:style>
  <w:style w:type="paragraph" w:styleId="Sumrio2">
    <w:name w:val="toc 2"/>
    <w:basedOn w:val="Normal"/>
    <w:next w:val="Normal"/>
    <w:semiHidden/>
    <w:pPr>
      <w:tabs>
        <w:tab w:val="left" w:pos="2041"/>
        <w:tab w:val="right" w:leader="dot" w:pos="10826"/>
      </w:tabs>
      <w:spacing w:before="60" w:after="60"/>
      <w:ind w:left="1020" w:hanging="680"/>
    </w:pPr>
    <w:rPr>
      <w:lang w:val="pt-BR"/>
    </w:rPr>
  </w:style>
  <w:style w:type="paragraph" w:styleId="Ttulo">
    <w:name w:val="Title"/>
    <w:basedOn w:val="Normal"/>
    <w:next w:val="Normal"/>
    <w:qFormat/>
    <w:pPr>
      <w:keepNext/>
      <w:spacing w:before="240" w:after="60"/>
    </w:pPr>
    <w:rPr>
      <w:b/>
      <w:kern w:val="1"/>
      <w:sz w:val="24"/>
    </w:rPr>
  </w:style>
  <w:style w:type="paragraph" w:styleId="Subttulo">
    <w:name w:val="Subtitle"/>
    <w:basedOn w:val="Normal"/>
    <w:next w:val="Corpodetexto"/>
    <w:qFormat/>
    <w:pPr>
      <w:spacing w:after="60"/>
      <w:jc w:val="center"/>
    </w:pPr>
    <w:rPr>
      <w:i/>
      <w:sz w:val="16"/>
    </w:rPr>
  </w:style>
  <w:style w:type="paragraph" w:styleId="Cabealho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Sumrio1">
    <w:name w:val="toc 1"/>
    <w:basedOn w:val="Normal"/>
    <w:next w:val="Normal"/>
    <w:semiHidden/>
    <w:pPr>
      <w:tabs>
        <w:tab w:val="left" w:pos="425"/>
        <w:tab w:val="right" w:leader="dot" w:pos="9806"/>
      </w:tabs>
      <w:spacing w:before="60" w:after="60"/>
    </w:pPr>
    <w:rPr>
      <w:b/>
      <w:lang w:val="pt-BR"/>
    </w:rPr>
  </w:style>
  <w:style w:type="paragraph" w:styleId="Sumrio3">
    <w:name w:val="toc 3"/>
    <w:basedOn w:val="Normal"/>
    <w:next w:val="Normal"/>
    <w:semiHidden/>
    <w:pPr>
      <w:tabs>
        <w:tab w:val="left" w:pos="2041"/>
        <w:tab w:val="right" w:leader="dot" w:pos="10826"/>
      </w:tabs>
      <w:spacing w:before="60" w:after="60"/>
      <w:ind w:left="1020" w:hanging="680"/>
    </w:pPr>
    <w:rPr>
      <w:i/>
      <w:lang w:val="pt-BR"/>
    </w:rPr>
  </w:style>
  <w:style w:type="paragraph" w:styleId="Sumrio4">
    <w:name w:val="toc 4"/>
    <w:basedOn w:val="Normal"/>
    <w:next w:val="Normal"/>
    <w:semiHidden/>
    <w:pPr>
      <w:tabs>
        <w:tab w:val="left" w:pos="2041"/>
        <w:tab w:val="left" w:pos="2143"/>
        <w:tab w:val="left" w:pos="2245"/>
        <w:tab w:val="right" w:leader="dot" w:pos="10826"/>
      </w:tabs>
      <w:spacing w:before="60" w:after="60"/>
      <w:ind w:left="1020" w:hanging="680"/>
    </w:pPr>
    <w:rPr>
      <w:sz w:val="18"/>
      <w:lang w:val="pt-BR"/>
    </w:rPr>
  </w:style>
  <w:style w:type="paragraph" w:customStyle="1" w:styleId="Header3">
    <w:name w:val="Header 3"/>
    <w:basedOn w:val="Header1"/>
    <w:next w:val="Normal"/>
    <w:pPr>
      <w:jc w:val="left"/>
    </w:pPr>
  </w:style>
  <w:style w:type="paragraph" w:styleId="Rodap">
    <w:name w:val="footer"/>
    <w:basedOn w:val="Normal"/>
    <w:semiHidden/>
    <w:pPr>
      <w:tabs>
        <w:tab w:val="center" w:pos="4320"/>
        <w:tab w:val="right" w:pos="8640"/>
      </w:tabs>
    </w:pPr>
  </w:style>
  <w:style w:type="paragraph" w:customStyle="1" w:styleId="HPTableTitle">
    <w:name w:val="HP_Table_Title"/>
    <w:basedOn w:val="Normal"/>
    <w:next w:val="Normal"/>
    <w:pPr>
      <w:keepNext/>
      <w:keepLines/>
      <w:spacing w:before="240" w:after="60"/>
    </w:pPr>
    <w:rPr>
      <w:b/>
      <w:sz w:val="18"/>
    </w:rPr>
  </w:style>
  <w:style w:type="paragraph" w:customStyle="1" w:styleId="TableHeading">
    <w:name w:val="Table_Heading"/>
    <w:basedOn w:val="Normal"/>
    <w:next w:val="Table"/>
    <w:pPr>
      <w:keepNext/>
      <w:keepLines/>
      <w:spacing w:before="40" w:after="40"/>
    </w:pPr>
    <w:rPr>
      <w:b/>
    </w:rPr>
  </w:style>
  <w:style w:type="paragraph" w:customStyle="1" w:styleId="TableSmHeading">
    <w:name w:val="Table_Sm_Heading"/>
    <w:basedOn w:val="TableHeading"/>
    <w:pPr>
      <w:spacing w:before="60"/>
    </w:pPr>
    <w:rPr>
      <w:sz w:val="16"/>
    </w:rPr>
  </w:style>
  <w:style w:type="paragraph" w:customStyle="1" w:styleId="TableSmHeadingRight">
    <w:name w:val="Table_Sm_Heading_Right"/>
    <w:basedOn w:val="TableSmHeading"/>
    <w:pPr>
      <w:jc w:val="right"/>
    </w:pPr>
  </w:style>
  <w:style w:type="paragraph" w:customStyle="1" w:styleId="TableMedium">
    <w:name w:val="Table_Medium"/>
    <w:basedOn w:val="Table"/>
    <w:rPr>
      <w:sz w:val="18"/>
    </w:rPr>
  </w:style>
  <w:style w:type="paragraph" w:customStyle="1" w:styleId="Bulletwithtext1">
    <w:name w:val="Bullet with text 1"/>
    <w:basedOn w:val="Normal"/>
    <w:pPr>
      <w:numPr>
        <w:numId w:val="5"/>
      </w:numPr>
    </w:pPr>
  </w:style>
  <w:style w:type="paragraph" w:customStyle="1" w:styleId="Bulletwithtext2">
    <w:name w:val="Bullet with text 2"/>
    <w:basedOn w:val="Normal"/>
    <w:pPr>
      <w:numPr>
        <w:numId w:val="4"/>
      </w:numPr>
    </w:pPr>
  </w:style>
  <w:style w:type="paragraph" w:customStyle="1" w:styleId="Bulletwithtext3">
    <w:name w:val="Bullet with text 3"/>
    <w:basedOn w:val="Normal"/>
    <w:pPr>
      <w:numPr>
        <w:numId w:val="8"/>
      </w:numPr>
    </w:pPr>
  </w:style>
  <w:style w:type="paragraph" w:customStyle="1" w:styleId="Bulletwithtext4">
    <w:name w:val="Bullet with text 4"/>
    <w:basedOn w:val="Normal"/>
    <w:pPr>
      <w:numPr>
        <w:numId w:val="7"/>
      </w:numPr>
    </w:pPr>
  </w:style>
  <w:style w:type="paragraph" w:customStyle="1" w:styleId="Bulletwithtext5">
    <w:name w:val="Bullet with text 5"/>
    <w:basedOn w:val="Normal"/>
    <w:pPr>
      <w:numPr>
        <w:numId w:val="9"/>
      </w:numPr>
    </w:pPr>
  </w:style>
  <w:style w:type="paragraph" w:customStyle="1" w:styleId="Encerramento1">
    <w:name w:val="Encerramento1"/>
    <w:basedOn w:val="Normal"/>
    <w:pPr>
      <w:ind w:left="4320"/>
      <w:jc w:val="right"/>
    </w:pPr>
  </w:style>
  <w:style w:type="paragraph" w:customStyle="1" w:styleId="HPInternal">
    <w:name w:val="HP_Internal"/>
    <w:basedOn w:val="Normal"/>
    <w:next w:val="Normal"/>
    <w:rPr>
      <w:i/>
      <w:sz w:val="18"/>
    </w:rPr>
  </w:style>
  <w:style w:type="paragraph" w:customStyle="1" w:styleId="NormalUserEntry">
    <w:name w:val="Normal_UserEntry"/>
    <w:basedOn w:val="Normal"/>
    <w:rPr>
      <w:color w:val="FF0000"/>
    </w:rPr>
  </w:style>
  <w:style w:type="paragraph" w:customStyle="1" w:styleId="Numberedlist1">
    <w:name w:val="Numbered list 1"/>
    <w:basedOn w:val="Normal"/>
    <w:next w:val="Normal"/>
    <w:pPr>
      <w:numPr>
        <w:numId w:val="6"/>
      </w:numPr>
    </w:pPr>
  </w:style>
  <w:style w:type="paragraph" w:customStyle="1" w:styleId="Numberedlist21">
    <w:name w:val="Numbered list 2.1"/>
    <w:basedOn w:val="Ttulo1"/>
    <w:next w:val="Normal"/>
    <w:pPr>
      <w:numPr>
        <w:numId w:val="1"/>
      </w:numPr>
      <w:tabs>
        <w:tab w:val="left" w:pos="1440"/>
      </w:tabs>
      <w:ind w:left="720" w:hanging="720"/>
    </w:pPr>
  </w:style>
  <w:style w:type="paragraph" w:customStyle="1" w:styleId="Numberedlist22">
    <w:name w:val="Numbered list 2.2"/>
    <w:basedOn w:val="Ttulo2"/>
    <w:next w:val="Normal"/>
    <w:pPr>
      <w:numPr>
        <w:ilvl w:val="1"/>
        <w:numId w:val="1"/>
      </w:numPr>
      <w:tabs>
        <w:tab w:val="left" w:pos="720"/>
      </w:tabs>
      <w:ind w:left="0" w:hanging="720"/>
    </w:pPr>
  </w:style>
  <w:style w:type="paragraph" w:customStyle="1" w:styleId="Numberedlist23">
    <w:name w:val="Numbered list 2.3"/>
    <w:basedOn w:val="Ttulo3"/>
    <w:next w:val="Normal"/>
    <w:pPr>
      <w:numPr>
        <w:ilvl w:val="2"/>
        <w:numId w:val="1"/>
      </w:numPr>
      <w:tabs>
        <w:tab w:val="left" w:pos="1080"/>
        <w:tab w:val="left" w:pos="1440"/>
      </w:tabs>
      <w:ind w:left="0" w:hanging="1080"/>
    </w:pPr>
  </w:style>
  <w:style w:type="paragraph" w:customStyle="1" w:styleId="Numberedlist24">
    <w:name w:val="Numbered list 2.4"/>
    <w:basedOn w:val="Ttulo4"/>
    <w:next w:val="Normal"/>
    <w:pPr>
      <w:numPr>
        <w:ilvl w:val="3"/>
        <w:numId w:val="1"/>
      </w:numPr>
      <w:tabs>
        <w:tab w:val="left" w:pos="2160"/>
        <w:tab w:val="left" w:pos="2520"/>
        <w:tab w:val="left" w:pos="2880"/>
      </w:tabs>
      <w:ind w:left="1080" w:hanging="1080"/>
    </w:pPr>
  </w:style>
  <w:style w:type="paragraph" w:customStyle="1" w:styleId="Numberedlist31">
    <w:name w:val="Numbered list 3.1"/>
    <w:basedOn w:val="Ttulo1"/>
    <w:next w:val="Normal"/>
    <w:pPr>
      <w:numPr>
        <w:numId w:val="3"/>
      </w:numPr>
    </w:pPr>
  </w:style>
  <w:style w:type="paragraph" w:customStyle="1" w:styleId="Numberedlist32">
    <w:name w:val="Numbered list 3.2"/>
    <w:basedOn w:val="Ttulo2"/>
    <w:next w:val="Normal"/>
    <w:pPr>
      <w:numPr>
        <w:numId w:val="3"/>
      </w:numPr>
    </w:pPr>
  </w:style>
  <w:style w:type="paragraph" w:customStyle="1" w:styleId="Numberedlist33">
    <w:name w:val="Numbered list 3.3"/>
    <w:basedOn w:val="Ttulo3"/>
    <w:next w:val="Normal"/>
    <w:pPr>
      <w:numPr>
        <w:numId w:val="3"/>
      </w:numPr>
    </w:pPr>
  </w:style>
  <w:style w:type="paragraph" w:customStyle="1" w:styleId="Textosemformatao">
    <w:name w:val="Texto sem formatação"/>
    <w:basedOn w:val="Normal"/>
    <w:rPr>
      <w:rFonts w:ascii="Times New Roman" w:hAnsi="Times New Roman"/>
    </w:rPr>
  </w:style>
  <w:style w:type="paragraph" w:customStyle="1" w:styleId="TableCenter">
    <w:name w:val="Table_Center"/>
    <w:basedOn w:val="Table"/>
    <w:pPr>
      <w:jc w:val="center"/>
    </w:pPr>
  </w:style>
  <w:style w:type="paragraph" w:customStyle="1" w:styleId="TableHeadingCenter">
    <w:name w:val="Table_Heading_Center"/>
    <w:basedOn w:val="TableHeading"/>
    <w:pPr>
      <w:jc w:val="center"/>
    </w:pPr>
  </w:style>
  <w:style w:type="paragraph" w:customStyle="1" w:styleId="TableRight">
    <w:name w:val="Table_Right"/>
    <w:basedOn w:val="Table"/>
    <w:pPr>
      <w:jc w:val="right"/>
    </w:pPr>
  </w:style>
  <w:style w:type="paragraph" w:customStyle="1" w:styleId="TableSmHeadingCenter">
    <w:name w:val="Table_Sm_Heading_Center"/>
    <w:basedOn w:val="TableSmHeading"/>
    <w:pPr>
      <w:jc w:val="center"/>
    </w:pPr>
  </w:style>
  <w:style w:type="paragraph" w:customStyle="1" w:styleId="TableSmall">
    <w:name w:val="Table_Small"/>
    <w:basedOn w:val="Table"/>
    <w:rPr>
      <w:sz w:val="16"/>
    </w:rPr>
  </w:style>
  <w:style w:type="paragraph" w:customStyle="1" w:styleId="TableSmallCenter">
    <w:name w:val="Table_Small_Center"/>
    <w:basedOn w:val="TableSmall"/>
    <w:pPr>
      <w:jc w:val="center"/>
    </w:pPr>
  </w:style>
  <w:style w:type="paragraph" w:customStyle="1" w:styleId="TableSmallRight">
    <w:name w:val="Table_Small_Right"/>
    <w:basedOn w:val="TableSmall"/>
    <w:pPr>
      <w:jc w:val="right"/>
    </w:pPr>
  </w:style>
  <w:style w:type="paragraph" w:customStyle="1" w:styleId="TableTitle">
    <w:name w:val="Table_Title"/>
    <w:basedOn w:val="Normal"/>
    <w:next w:val="Normal"/>
    <w:pPr>
      <w:keepNext/>
      <w:keepLines/>
      <w:spacing w:before="240" w:after="60"/>
    </w:pPr>
    <w:rPr>
      <w:b/>
    </w:rPr>
  </w:style>
  <w:style w:type="paragraph" w:customStyle="1" w:styleId="TitleCenter">
    <w:name w:val="Title_Center"/>
    <w:basedOn w:val="Ttulo"/>
    <w:pPr>
      <w:jc w:val="center"/>
    </w:pPr>
  </w:style>
  <w:style w:type="paragraph" w:customStyle="1" w:styleId="TitlePageHeader">
    <w:name w:val="TitlePage_Header"/>
    <w:basedOn w:val="Normal"/>
    <w:pPr>
      <w:spacing w:before="240" w:after="240"/>
      <w:ind w:left="3240"/>
    </w:pPr>
    <w:rPr>
      <w:b/>
      <w:sz w:val="32"/>
    </w:rPr>
  </w:style>
  <w:style w:type="paragraph" w:customStyle="1" w:styleId="TitlePageTopBorder">
    <w:name w:val="TitlePage_TopBorder"/>
    <w:basedOn w:val="TitlePageHeader"/>
    <w:next w:val="TitlePageHeader"/>
    <w:pPr>
      <w:pBdr>
        <w:top w:val="single" w:sz="8" w:space="1" w:color="000000"/>
      </w:pBdr>
    </w:pPr>
  </w:style>
  <w:style w:type="paragraph" w:customStyle="1" w:styleId="TOCHeading">
    <w:name w:val="TOC_Heading"/>
    <w:basedOn w:val="Normal"/>
    <w:next w:val="Normal"/>
    <w:pPr>
      <w:keepNext/>
      <w:spacing w:before="80" w:after="120"/>
    </w:pPr>
    <w:rPr>
      <w:b/>
      <w:sz w:val="24"/>
    </w:rPr>
  </w:style>
  <w:style w:type="paragraph" w:customStyle="1" w:styleId="TableHeadingRight">
    <w:name w:val="Table_Heading_Right"/>
    <w:basedOn w:val="TableHeading"/>
    <w:next w:val="Table"/>
    <w:pPr>
      <w:jc w:val="right"/>
    </w:pPr>
  </w:style>
  <w:style w:type="paragraph" w:customStyle="1" w:styleId="RMIndtasBullwtxt2">
    <w:name w:val="RM_Indt as Bull w txt 2"/>
    <w:basedOn w:val="Bulletwithtext2"/>
    <w:next w:val="Bulletwithtext2"/>
    <w:pPr>
      <w:numPr>
        <w:numId w:val="0"/>
      </w:numPr>
      <w:ind w:left="720"/>
    </w:pPr>
  </w:style>
  <w:style w:type="paragraph" w:customStyle="1" w:styleId="RMHeading1">
    <w:name w:val="RM_Heading 1"/>
    <w:basedOn w:val="Ttulo1"/>
    <w:next w:val="Normal"/>
    <w:pPr>
      <w:pageBreakBefore/>
    </w:pPr>
    <w:rPr>
      <w:sz w:val="32"/>
    </w:rPr>
  </w:style>
  <w:style w:type="paragraph" w:customStyle="1" w:styleId="RMHeading2">
    <w:name w:val="RM_Heading 2"/>
    <w:basedOn w:val="Ttulo2"/>
    <w:next w:val="Normal"/>
    <w:pPr>
      <w:pageBreakBefore/>
    </w:pPr>
    <w:rPr>
      <w:sz w:val="30"/>
    </w:rPr>
  </w:style>
  <w:style w:type="paragraph" w:customStyle="1" w:styleId="RMHeading3">
    <w:name w:val="RM_Heading 3"/>
    <w:basedOn w:val="Ttulo3"/>
    <w:next w:val="Normal"/>
    <w:pPr>
      <w:pageBreakBefore/>
    </w:pPr>
    <w:rPr>
      <w:sz w:val="28"/>
    </w:rPr>
  </w:style>
  <w:style w:type="paragraph" w:customStyle="1" w:styleId="RMTableBullet">
    <w:name w:val="RM_Table_Bullet"/>
    <w:basedOn w:val="Bulletwithtext4"/>
    <w:next w:val="Normal"/>
    <w:pPr>
      <w:tabs>
        <w:tab w:val="left" w:pos="1135"/>
      </w:tabs>
      <w:ind w:left="568" w:hanging="284"/>
    </w:pPr>
  </w:style>
  <w:style w:type="paragraph" w:customStyle="1" w:styleId="Contedodatabela">
    <w:name w:val="Conteúdo da tabela"/>
    <w:basedOn w:val="Normal"/>
    <w:pPr>
      <w:suppressLineNumbers/>
    </w:pPr>
  </w:style>
  <w:style w:type="paragraph" w:customStyle="1" w:styleId="Ttulodatabela">
    <w:name w:val="Título da tabela"/>
    <w:basedOn w:val="Contedodatabela"/>
    <w:pPr>
      <w:jc w:val="center"/>
    </w:pPr>
    <w:rPr>
      <w:b/>
      <w:bCs/>
    </w:rPr>
  </w:style>
  <w:style w:type="paragraph" w:customStyle="1" w:styleId="Objetocomseta">
    <w:name w:val="Objeto com seta"/>
    <w:basedOn w:val="Normal"/>
  </w:style>
  <w:style w:type="paragraph" w:customStyle="1" w:styleId="Objetocomsombra">
    <w:name w:val="Objeto com sombra"/>
    <w:basedOn w:val="Normal"/>
  </w:style>
  <w:style w:type="paragraph" w:customStyle="1" w:styleId="Objetosempreenchimento">
    <w:name w:val="Objeto sem preenchimento"/>
    <w:basedOn w:val="Normal"/>
  </w:style>
  <w:style w:type="paragraph" w:customStyle="1" w:styleId="Texto">
    <w:name w:val="Texto"/>
    <w:basedOn w:val="Legenda1"/>
  </w:style>
  <w:style w:type="paragraph" w:customStyle="1" w:styleId="Corpodotextojustificado">
    <w:name w:val="Corpo do texto justificado"/>
    <w:basedOn w:val="Normal"/>
  </w:style>
  <w:style w:type="paragraph" w:customStyle="1" w:styleId="Recuodaprimeiralinha">
    <w:name w:val="Recuo da primeira linha"/>
    <w:basedOn w:val="Normal"/>
    <w:pPr>
      <w:ind w:firstLine="340"/>
    </w:pPr>
  </w:style>
  <w:style w:type="paragraph" w:customStyle="1" w:styleId="Ttulo10">
    <w:name w:val="Título1"/>
    <w:basedOn w:val="Normal"/>
    <w:pPr>
      <w:jc w:val="center"/>
    </w:pPr>
  </w:style>
  <w:style w:type="paragraph" w:customStyle="1" w:styleId="Ttulo20">
    <w:name w:val="Título2"/>
    <w:basedOn w:val="Normal"/>
    <w:pPr>
      <w:spacing w:before="57" w:after="57"/>
      <w:ind w:right="113"/>
      <w:jc w:val="center"/>
    </w:pPr>
  </w:style>
  <w:style w:type="paragraph" w:customStyle="1" w:styleId="WW-Ttulo">
    <w:name w:val="WW-Título"/>
    <w:basedOn w:val="Normal"/>
    <w:pPr>
      <w:spacing w:before="238" w:after="119"/>
    </w:pPr>
  </w:style>
  <w:style w:type="paragraph" w:customStyle="1" w:styleId="WW-Ttulo1">
    <w:name w:val="WW-Título1"/>
    <w:basedOn w:val="Normal"/>
    <w:pPr>
      <w:spacing w:before="238" w:after="119"/>
    </w:pPr>
  </w:style>
  <w:style w:type="paragraph" w:customStyle="1" w:styleId="WW-Ttulo2">
    <w:name w:val="WW-Título2"/>
    <w:basedOn w:val="Normal"/>
    <w:pPr>
      <w:spacing w:before="238" w:after="119"/>
    </w:pPr>
  </w:style>
  <w:style w:type="paragraph" w:customStyle="1" w:styleId="Linhadecota">
    <w:name w:val="Linha de cota"/>
    <w:basedOn w:val="Normal"/>
  </w:style>
  <w:style w:type="paragraph" w:customStyle="1" w:styleId="PadroLTGliederung1">
    <w:name w:val="Padrão~LT~Gliederung 1"/>
    <w:pPr>
      <w:widowControl w:val="0"/>
      <w:tabs>
        <w:tab w:val="left" w:pos="540"/>
        <w:tab w:val="left" w:pos="707"/>
        <w:tab w:val="left" w:pos="1415"/>
        <w:tab w:val="left" w:pos="2122"/>
        <w:tab w:val="left" w:pos="2830"/>
        <w:tab w:val="left" w:pos="3537"/>
        <w:tab w:val="left" w:pos="4245"/>
        <w:tab w:val="left" w:pos="4952"/>
        <w:tab w:val="left" w:pos="5660"/>
        <w:tab w:val="left" w:pos="6367"/>
        <w:tab w:val="left" w:pos="7075"/>
        <w:tab w:val="left" w:pos="7782"/>
        <w:tab w:val="left" w:pos="8489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uppressAutoHyphens/>
      <w:autoSpaceDE w:val="0"/>
      <w:spacing w:before="160"/>
      <w:ind w:left="540" w:hanging="540"/>
    </w:pPr>
    <w:rPr>
      <w:rFonts w:ascii="MS Gothic" w:eastAsia="MS Gothic" w:hAnsi="MS Gothic"/>
      <w:color w:val="292929"/>
      <w:sz w:val="64"/>
      <w:szCs w:val="64"/>
      <w:lang/>
    </w:rPr>
  </w:style>
  <w:style w:type="paragraph" w:customStyle="1" w:styleId="PadroLTGliederung2">
    <w:name w:val="Padrão~LT~Gliederung 2"/>
    <w:basedOn w:val="PadroLTGliederung1"/>
    <w:pPr>
      <w:tabs>
        <w:tab w:val="left" w:pos="0"/>
        <w:tab w:val="left" w:pos="245"/>
        <w:tab w:val="left" w:pos="952"/>
        <w:tab w:val="left" w:pos="1170"/>
        <w:tab w:val="left" w:pos="1660"/>
        <w:tab w:val="left" w:pos="2367"/>
        <w:tab w:val="left" w:pos="3074"/>
        <w:tab w:val="left" w:pos="3782"/>
        <w:tab w:val="left" w:pos="4490"/>
        <w:tab w:val="left" w:pos="5197"/>
        <w:tab w:val="left" w:pos="5905"/>
        <w:tab w:val="left" w:pos="6612"/>
        <w:tab w:val="left" w:pos="7320"/>
        <w:tab w:val="left" w:pos="8027"/>
        <w:tab w:val="left" w:pos="8735"/>
        <w:tab w:val="left" w:pos="9442"/>
        <w:tab w:val="left" w:pos="10150"/>
        <w:tab w:val="left" w:pos="10857"/>
        <w:tab w:val="left" w:pos="11565"/>
        <w:tab w:val="left" w:pos="12272"/>
        <w:tab w:val="left" w:pos="12980"/>
        <w:tab w:val="left" w:pos="13687"/>
      </w:tabs>
      <w:spacing w:before="139"/>
      <w:ind w:left="1170" w:hanging="450"/>
    </w:pPr>
    <w:rPr>
      <w:sz w:val="56"/>
      <w:szCs w:val="56"/>
    </w:rPr>
  </w:style>
  <w:style w:type="paragraph" w:customStyle="1" w:styleId="PadroLTGliederung3">
    <w:name w:val="Padrão~LT~Gliederung 3"/>
    <w:basedOn w:val="PadroLTGliederung2"/>
    <w:pPr>
      <w:tabs>
        <w:tab w:val="left" w:pos="322"/>
        <w:tab w:val="left" w:pos="1030"/>
        <w:tab w:val="left" w:pos="1737"/>
        <w:tab w:val="left" w:pos="1800"/>
        <w:tab w:val="left" w:pos="2445"/>
        <w:tab w:val="left" w:pos="3152"/>
        <w:tab w:val="left" w:pos="3860"/>
        <w:tab w:val="left" w:pos="4567"/>
        <w:tab w:val="left" w:pos="5275"/>
        <w:tab w:val="left" w:pos="5982"/>
        <w:tab w:val="left" w:pos="6690"/>
        <w:tab w:val="left" w:pos="7397"/>
        <w:tab w:val="left" w:pos="8105"/>
        <w:tab w:val="left" w:pos="8812"/>
        <w:tab w:val="left" w:pos="9520"/>
        <w:tab w:val="left" w:pos="10227"/>
        <w:tab w:val="left" w:pos="10935"/>
        <w:tab w:val="left" w:pos="11642"/>
        <w:tab w:val="left" w:pos="12350"/>
        <w:tab w:val="left" w:pos="13057"/>
        <w:tab w:val="left" w:pos="13764"/>
      </w:tabs>
      <w:spacing w:before="120"/>
      <w:ind w:left="1800" w:hanging="360"/>
    </w:pPr>
    <w:rPr>
      <w:sz w:val="48"/>
      <w:szCs w:val="48"/>
    </w:rPr>
  </w:style>
  <w:style w:type="paragraph" w:customStyle="1" w:styleId="PadroLTGliederung4">
    <w:name w:val="Padrão~LT~Gliederung 4"/>
    <w:basedOn w:val="PadroLTGliederung3"/>
    <w:pPr>
      <w:tabs>
        <w:tab w:val="clear" w:pos="322"/>
        <w:tab w:val="clear" w:pos="1030"/>
        <w:tab w:val="clear" w:pos="1737"/>
        <w:tab w:val="clear" w:pos="2445"/>
        <w:tab w:val="clear" w:pos="2830"/>
        <w:tab w:val="clear" w:pos="3152"/>
        <w:tab w:val="clear" w:pos="3860"/>
        <w:tab w:val="clear" w:pos="4567"/>
        <w:tab w:val="clear" w:pos="5275"/>
        <w:tab w:val="clear" w:pos="5982"/>
        <w:tab w:val="clear" w:pos="6690"/>
        <w:tab w:val="clear" w:pos="7397"/>
        <w:tab w:val="clear" w:pos="8105"/>
        <w:tab w:val="clear" w:pos="8812"/>
        <w:tab w:val="clear" w:pos="9520"/>
        <w:tab w:val="clear" w:pos="10227"/>
        <w:tab w:val="clear" w:pos="10935"/>
        <w:tab w:val="clear" w:pos="11642"/>
        <w:tab w:val="clear" w:pos="12350"/>
        <w:tab w:val="clear" w:pos="13057"/>
        <w:tab w:val="clear" w:pos="13764"/>
        <w:tab w:val="left" w:pos="310"/>
        <w:tab w:val="left" w:pos="1017"/>
        <w:tab w:val="left" w:pos="1725"/>
        <w:tab w:val="left" w:pos="2432"/>
        <w:tab w:val="left" w:pos="2520"/>
        <w:tab w:val="left" w:pos="3140"/>
        <w:tab w:val="left" w:pos="3847"/>
        <w:tab w:val="left" w:pos="4555"/>
        <w:tab w:val="left" w:pos="5262"/>
        <w:tab w:val="left" w:pos="5970"/>
        <w:tab w:val="left" w:pos="6677"/>
        <w:tab w:val="left" w:pos="7385"/>
        <w:tab w:val="left" w:pos="8092"/>
        <w:tab w:val="left" w:pos="8800"/>
        <w:tab w:val="left" w:pos="9507"/>
        <w:tab w:val="left" w:pos="10215"/>
        <w:tab w:val="left" w:pos="10922"/>
        <w:tab w:val="left" w:pos="11630"/>
        <w:tab w:val="left" w:pos="12337"/>
        <w:tab w:val="left" w:pos="13044"/>
        <w:tab w:val="left" w:pos="13752"/>
      </w:tabs>
      <w:spacing w:before="100"/>
      <w:ind w:left="2520"/>
    </w:pPr>
    <w:rPr>
      <w:sz w:val="40"/>
      <w:szCs w:val="40"/>
    </w:rPr>
  </w:style>
  <w:style w:type="paragraph" w:customStyle="1" w:styleId="PadroLTGliederung5">
    <w:name w:val="Padrão~LT~Gliederung 5"/>
    <w:basedOn w:val="PadroLTGliederung4"/>
    <w:pPr>
      <w:tabs>
        <w:tab w:val="clear" w:pos="310"/>
        <w:tab w:val="clear" w:pos="1017"/>
        <w:tab w:val="clear" w:pos="1725"/>
        <w:tab w:val="clear" w:pos="2432"/>
        <w:tab w:val="clear" w:pos="3140"/>
        <w:tab w:val="clear" w:pos="3537"/>
        <w:tab w:val="clear" w:pos="3847"/>
        <w:tab w:val="clear" w:pos="4555"/>
        <w:tab w:val="clear" w:pos="5262"/>
        <w:tab w:val="clear" w:pos="5970"/>
        <w:tab w:val="clear" w:pos="6677"/>
        <w:tab w:val="clear" w:pos="7385"/>
        <w:tab w:val="clear" w:pos="8092"/>
        <w:tab w:val="clear" w:pos="8800"/>
        <w:tab w:val="clear" w:pos="9507"/>
        <w:tab w:val="clear" w:pos="10215"/>
        <w:tab w:val="clear" w:pos="10922"/>
        <w:tab w:val="clear" w:pos="11630"/>
        <w:tab w:val="clear" w:pos="12337"/>
        <w:tab w:val="clear" w:pos="13044"/>
        <w:tab w:val="clear" w:pos="13752"/>
        <w:tab w:val="left" w:pos="297"/>
        <w:tab w:val="left" w:pos="1005"/>
        <w:tab w:val="left" w:pos="1712"/>
        <w:tab w:val="left" w:pos="2420"/>
        <w:tab w:val="left" w:pos="3127"/>
        <w:tab w:val="left" w:pos="3240"/>
        <w:tab w:val="left" w:pos="3835"/>
        <w:tab w:val="left" w:pos="4542"/>
        <w:tab w:val="left" w:pos="5250"/>
        <w:tab w:val="left" w:pos="5957"/>
        <w:tab w:val="left" w:pos="6665"/>
        <w:tab w:val="left" w:pos="7372"/>
        <w:tab w:val="left" w:pos="8080"/>
        <w:tab w:val="left" w:pos="8787"/>
        <w:tab w:val="left" w:pos="9495"/>
        <w:tab w:val="left" w:pos="10202"/>
        <w:tab w:val="left" w:pos="10910"/>
        <w:tab w:val="left" w:pos="11617"/>
        <w:tab w:val="left" w:pos="12324"/>
        <w:tab w:val="left" w:pos="13032"/>
        <w:tab w:val="left" w:pos="13740"/>
      </w:tabs>
      <w:ind w:left="3240"/>
    </w:pPr>
  </w:style>
  <w:style w:type="paragraph" w:customStyle="1" w:styleId="PadroLTGliederung6">
    <w:name w:val="Padrão~LT~Gliederung 6"/>
    <w:basedOn w:val="PadroLTGliederung5"/>
  </w:style>
  <w:style w:type="paragraph" w:customStyle="1" w:styleId="PadroLTGliederung7">
    <w:name w:val="Padrão~LT~Gliederung 7"/>
    <w:basedOn w:val="PadroLTGliederung6"/>
  </w:style>
  <w:style w:type="paragraph" w:customStyle="1" w:styleId="PadroLTGliederung8">
    <w:name w:val="Padrão~LT~Gliederung 8"/>
    <w:basedOn w:val="PadroLTGliederung7"/>
  </w:style>
  <w:style w:type="paragraph" w:customStyle="1" w:styleId="PadroLTGliederung9">
    <w:name w:val="Padrão~LT~Gliederung 9"/>
    <w:basedOn w:val="PadroLTGliederung8"/>
  </w:style>
  <w:style w:type="paragraph" w:customStyle="1" w:styleId="PadroLTTitel">
    <w:name w:val="Padrão~LT~Titel"/>
    <w:pPr>
      <w:widowControl w:val="0"/>
      <w:tabs>
        <w:tab w:val="left" w:pos="0"/>
        <w:tab w:val="left" w:pos="707"/>
        <w:tab w:val="left" w:pos="1414"/>
        <w:tab w:val="left" w:pos="2122"/>
        <w:tab w:val="left" w:pos="2830"/>
        <w:tab w:val="left" w:pos="3537"/>
        <w:tab w:val="left" w:pos="4245"/>
        <w:tab w:val="left" w:pos="4952"/>
        <w:tab w:val="left" w:pos="5660"/>
        <w:tab w:val="left" w:pos="6367"/>
        <w:tab w:val="left" w:pos="7075"/>
        <w:tab w:val="left" w:pos="7782"/>
        <w:tab w:val="left" w:pos="8490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uppressAutoHyphens/>
      <w:autoSpaceDE w:val="0"/>
    </w:pPr>
    <w:rPr>
      <w:rFonts w:ascii="MS Gothic" w:eastAsia="MS Gothic" w:hAnsi="MS Gothic"/>
      <w:color w:val="000000"/>
      <w:sz w:val="80"/>
      <w:szCs w:val="80"/>
      <w:lang/>
    </w:rPr>
  </w:style>
  <w:style w:type="paragraph" w:customStyle="1" w:styleId="PadroLTUntertitel">
    <w:name w:val="Padrão~LT~Untertitel"/>
    <w:pPr>
      <w:widowControl w:val="0"/>
      <w:tabs>
        <w:tab w:val="left" w:pos="540"/>
        <w:tab w:val="left" w:pos="707"/>
        <w:tab w:val="left" w:pos="1415"/>
        <w:tab w:val="left" w:pos="2122"/>
        <w:tab w:val="left" w:pos="2830"/>
        <w:tab w:val="left" w:pos="3537"/>
        <w:tab w:val="left" w:pos="4245"/>
        <w:tab w:val="left" w:pos="4952"/>
        <w:tab w:val="left" w:pos="5660"/>
        <w:tab w:val="left" w:pos="6367"/>
        <w:tab w:val="left" w:pos="7075"/>
        <w:tab w:val="left" w:pos="7782"/>
        <w:tab w:val="left" w:pos="8489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uppressAutoHyphens/>
      <w:autoSpaceDE w:val="0"/>
      <w:spacing w:before="160"/>
      <w:ind w:left="540" w:hanging="540"/>
    </w:pPr>
    <w:rPr>
      <w:rFonts w:ascii="MS Gothic" w:eastAsia="MS Gothic" w:hAnsi="MS Gothic"/>
      <w:color w:val="292929"/>
      <w:sz w:val="64"/>
      <w:szCs w:val="64"/>
      <w:lang/>
    </w:rPr>
  </w:style>
  <w:style w:type="paragraph" w:customStyle="1" w:styleId="PadroLTNotizen">
    <w:name w:val="Padrão~LT~Notizen"/>
    <w:pPr>
      <w:widowControl w:val="0"/>
      <w:tabs>
        <w:tab w:val="left" w:pos="0"/>
        <w:tab w:val="left" w:pos="707"/>
        <w:tab w:val="left" w:pos="1414"/>
        <w:tab w:val="left" w:pos="2122"/>
        <w:tab w:val="left" w:pos="2830"/>
        <w:tab w:val="left" w:pos="3537"/>
        <w:tab w:val="left" w:pos="4245"/>
        <w:tab w:val="left" w:pos="4952"/>
        <w:tab w:val="left" w:pos="5660"/>
        <w:tab w:val="left" w:pos="6367"/>
        <w:tab w:val="left" w:pos="7075"/>
        <w:tab w:val="left" w:pos="7782"/>
        <w:tab w:val="left" w:pos="8490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uppressAutoHyphens/>
      <w:autoSpaceDE w:val="0"/>
      <w:spacing w:before="90"/>
    </w:pPr>
    <w:rPr>
      <w:rFonts w:ascii="Tahoma" w:eastAsia="Tahoma" w:hAnsi="Tahoma"/>
      <w:color w:val="000000"/>
      <w:sz w:val="24"/>
      <w:szCs w:val="24"/>
      <w:lang/>
    </w:rPr>
  </w:style>
  <w:style w:type="paragraph" w:customStyle="1" w:styleId="PadroLTHintergrundobjekte">
    <w:name w:val="Padrão~LT~Hintergrundobjekte"/>
    <w:pPr>
      <w:widowControl w:val="0"/>
      <w:tabs>
        <w:tab w:val="left" w:pos="0"/>
        <w:tab w:val="left" w:pos="707"/>
        <w:tab w:val="left" w:pos="1414"/>
        <w:tab w:val="left" w:pos="2122"/>
        <w:tab w:val="left" w:pos="2830"/>
        <w:tab w:val="left" w:pos="3537"/>
        <w:tab w:val="left" w:pos="4245"/>
        <w:tab w:val="left" w:pos="4952"/>
        <w:tab w:val="left" w:pos="5660"/>
        <w:tab w:val="left" w:pos="6367"/>
        <w:tab w:val="left" w:pos="7075"/>
        <w:tab w:val="left" w:pos="7782"/>
        <w:tab w:val="left" w:pos="8490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uppressAutoHyphens/>
      <w:autoSpaceDE w:val="0"/>
    </w:pPr>
    <w:rPr>
      <w:rFonts w:ascii="MS Gothic" w:eastAsia="MS Gothic" w:hAnsi="MS Gothic"/>
      <w:color w:val="292929"/>
      <w:sz w:val="48"/>
      <w:szCs w:val="48"/>
      <w:lang/>
    </w:rPr>
  </w:style>
  <w:style w:type="paragraph" w:customStyle="1" w:styleId="PadroLTHintergrund">
    <w:name w:val="Padrão~LT~Hintergrund"/>
    <w:pPr>
      <w:widowControl w:val="0"/>
      <w:suppressAutoHyphens/>
      <w:autoSpaceDE w:val="0"/>
      <w:jc w:val="center"/>
    </w:pPr>
    <w:rPr>
      <w:rFonts w:eastAsia="Lucida Sans Unicode"/>
      <w:sz w:val="24"/>
      <w:szCs w:val="24"/>
      <w:lang/>
    </w:rPr>
  </w:style>
  <w:style w:type="paragraph" w:customStyle="1" w:styleId="default">
    <w:name w:val="default"/>
    <w:pPr>
      <w:widowControl w:val="0"/>
      <w:suppressAutoHyphens/>
      <w:autoSpaceDE w:val="0"/>
      <w:spacing w:line="200" w:lineRule="atLeast"/>
    </w:pPr>
    <w:rPr>
      <w:rFonts w:ascii="Tahoma" w:eastAsia="Tahoma" w:hAnsi="Tahoma"/>
      <w:sz w:val="36"/>
      <w:szCs w:val="36"/>
      <w:lang/>
    </w:rPr>
  </w:style>
  <w:style w:type="paragraph" w:customStyle="1" w:styleId="blue1">
    <w:name w:val="blue1"/>
    <w:basedOn w:val="default"/>
  </w:style>
  <w:style w:type="paragraph" w:customStyle="1" w:styleId="blue2">
    <w:name w:val="blue2"/>
    <w:basedOn w:val="default"/>
  </w:style>
  <w:style w:type="paragraph" w:customStyle="1" w:styleId="blue3">
    <w:name w:val="blue3"/>
    <w:basedOn w:val="default"/>
  </w:style>
  <w:style w:type="paragraph" w:customStyle="1" w:styleId="bw1">
    <w:name w:val="bw1"/>
    <w:basedOn w:val="default"/>
  </w:style>
  <w:style w:type="paragraph" w:customStyle="1" w:styleId="bw2">
    <w:name w:val="bw2"/>
    <w:basedOn w:val="default"/>
  </w:style>
  <w:style w:type="paragraph" w:customStyle="1" w:styleId="bw3">
    <w:name w:val="bw3"/>
    <w:basedOn w:val="default"/>
  </w:style>
  <w:style w:type="paragraph" w:customStyle="1" w:styleId="orange1">
    <w:name w:val="orange1"/>
    <w:basedOn w:val="default"/>
  </w:style>
  <w:style w:type="paragraph" w:customStyle="1" w:styleId="orange2">
    <w:name w:val="orange2"/>
    <w:basedOn w:val="default"/>
  </w:style>
  <w:style w:type="paragraph" w:customStyle="1" w:styleId="orange3">
    <w:name w:val="orange3"/>
    <w:basedOn w:val="default"/>
  </w:style>
  <w:style w:type="paragraph" w:customStyle="1" w:styleId="turquise1">
    <w:name w:val="turquise1"/>
    <w:basedOn w:val="default"/>
  </w:style>
  <w:style w:type="paragraph" w:customStyle="1" w:styleId="turquise2">
    <w:name w:val="turquise2"/>
    <w:basedOn w:val="default"/>
  </w:style>
  <w:style w:type="paragraph" w:customStyle="1" w:styleId="turquise3">
    <w:name w:val="turquise3"/>
    <w:basedOn w:val="default"/>
  </w:style>
  <w:style w:type="paragraph" w:customStyle="1" w:styleId="gray1">
    <w:name w:val="gray1"/>
    <w:basedOn w:val="default"/>
  </w:style>
  <w:style w:type="paragraph" w:customStyle="1" w:styleId="gray2">
    <w:name w:val="gray2"/>
    <w:basedOn w:val="default"/>
  </w:style>
  <w:style w:type="paragraph" w:customStyle="1" w:styleId="gray3">
    <w:name w:val="gray3"/>
    <w:basedOn w:val="default"/>
  </w:style>
  <w:style w:type="paragraph" w:customStyle="1" w:styleId="sun1">
    <w:name w:val="sun1"/>
    <w:basedOn w:val="default"/>
  </w:style>
  <w:style w:type="paragraph" w:customStyle="1" w:styleId="sun2">
    <w:name w:val="sun2"/>
    <w:basedOn w:val="default"/>
  </w:style>
  <w:style w:type="paragraph" w:customStyle="1" w:styleId="sun3">
    <w:name w:val="sun3"/>
    <w:basedOn w:val="default"/>
  </w:style>
  <w:style w:type="paragraph" w:customStyle="1" w:styleId="earth1">
    <w:name w:val="earth1"/>
    <w:basedOn w:val="default"/>
  </w:style>
  <w:style w:type="paragraph" w:customStyle="1" w:styleId="earth2">
    <w:name w:val="earth2"/>
    <w:basedOn w:val="default"/>
  </w:style>
  <w:style w:type="paragraph" w:customStyle="1" w:styleId="earth3">
    <w:name w:val="earth3"/>
    <w:basedOn w:val="default"/>
  </w:style>
  <w:style w:type="paragraph" w:customStyle="1" w:styleId="green1">
    <w:name w:val="green1"/>
    <w:basedOn w:val="default"/>
  </w:style>
  <w:style w:type="paragraph" w:customStyle="1" w:styleId="green2">
    <w:name w:val="green2"/>
    <w:basedOn w:val="default"/>
  </w:style>
  <w:style w:type="paragraph" w:customStyle="1" w:styleId="green3">
    <w:name w:val="green3"/>
    <w:basedOn w:val="default"/>
  </w:style>
  <w:style w:type="paragraph" w:customStyle="1" w:styleId="seetang1">
    <w:name w:val="seetang1"/>
    <w:basedOn w:val="default"/>
  </w:style>
  <w:style w:type="paragraph" w:customStyle="1" w:styleId="seetang2">
    <w:name w:val="seetang2"/>
    <w:basedOn w:val="default"/>
  </w:style>
  <w:style w:type="paragraph" w:customStyle="1" w:styleId="seetang3">
    <w:name w:val="seetang3"/>
    <w:basedOn w:val="default"/>
  </w:style>
  <w:style w:type="paragraph" w:customStyle="1" w:styleId="lightblue1">
    <w:name w:val="lightblue1"/>
    <w:basedOn w:val="default"/>
  </w:style>
  <w:style w:type="paragraph" w:customStyle="1" w:styleId="lightblue2">
    <w:name w:val="lightblue2"/>
    <w:basedOn w:val="default"/>
  </w:style>
  <w:style w:type="paragraph" w:customStyle="1" w:styleId="lightblue3">
    <w:name w:val="lightblue3"/>
    <w:basedOn w:val="default"/>
  </w:style>
  <w:style w:type="paragraph" w:customStyle="1" w:styleId="yellow1">
    <w:name w:val="yellow1"/>
    <w:basedOn w:val="default"/>
  </w:style>
  <w:style w:type="paragraph" w:customStyle="1" w:styleId="yellow2">
    <w:name w:val="yellow2"/>
    <w:basedOn w:val="default"/>
  </w:style>
  <w:style w:type="paragraph" w:customStyle="1" w:styleId="yellow3">
    <w:name w:val="yellow3"/>
    <w:basedOn w:val="default"/>
  </w:style>
  <w:style w:type="paragraph" w:customStyle="1" w:styleId="WW-Ttulo12">
    <w:name w:val="WW-Título12"/>
    <w:pPr>
      <w:widowControl w:val="0"/>
      <w:tabs>
        <w:tab w:val="left" w:pos="0"/>
        <w:tab w:val="left" w:pos="707"/>
        <w:tab w:val="left" w:pos="1414"/>
        <w:tab w:val="left" w:pos="2122"/>
        <w:tab w:val="left" w:pos="2830"/>
        <w:tab w:val="left" w:pos="3537"/>
        <w:tab w:val="left" w:pos="4245"/>
        <w:tab w:val="left" w:pos="4952"/>
        <w:tab w:val="left" w:pos="5660"/>
        <w:tab w:val="left" w:pos="6367"/>
        <w:tab w:val="left" w:pos="7075"/>
        <w:tab w:val="left" w:pos="7782"/>
        <w:tab w:val="left" w:pos="8490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uppressAutoHyphens/>
      <w:autoSpaceDE w:val="0"/>
    </w:pPr>
    <w:rPr>
      <w:rFonts w:ascii="MS Gothic" w:eastAsia="MS Gothic" w:hAnsi="MS Gothic"/>
      <w:color w:val="000000"/>
      <w:sz w:val="80"/>
      <w:szCs w:val="80"/>
      <w:lang/>
    </w:rPr>
  </w:style>
  <w:style w:type="paragraph" w:customStyle="1" w:styleId="Objetosdoplanodefundo">
    <w:name w:val="Objetos do plano de fundo"/>
    <w:pPr>
      <w:widowControl w:val="0"/>
      <w:tabs>
        <w:tab w:val="left" w:pos="0"/>
        <w:tab w:val="left" w:pos="707"/>
        <w:tab w:val="left" w:pos="1414"/>
        <w:tab w:val="left" w:pos="2122"/>
        <w:tab w:val="left" w:pos="2830"/>
        <w:tab w:val="left" w:pos="3537"/>
        <w:tab w:val="left" w:pos="4245"/>
        <w:tab w:val="left" w:pos="4952"/>
        <w:tab w:val="left" w:pos="5660"/>
        <w:tab w:val="left" w:pos="6367"/>
        <w:tab w:val="left" w:pos="7075"/>
        <w:tab w:val="left" w:pos="7782"/>
        <w:tab w:val="left" w:pos="8490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uppressAutoHyphens/>
      <w:autoSpaceDE w:val="0"/>
    </w:pPr>
    <w:rPr>
      <w:rFonts w:ascii="MS Gothic" w:eastAsia="MS Gothic" w:hAnsi="MS Gothic"/>
      <w:color w:val="292929"/>
      <w:sz w:val="48"/>
      <w:szCs w:val="48"/>
      <w:lang/>
    </w:rPr>
  </w:style>
  <w:style w:type="paragraph" w:customStyle="1" w:styleId="Planodefundo">
    <w:name w:val="Plano de fundo"/>
    <w:pPr>
      <w:widowControl w:val="0"/>
      <w:suppressAutoHyphens/>
      <w:autoSpaceDE w:val="0"/>
      <w:jc w:val="center"/>
    </w:pPr>
    <w:rPr>
      <w:rFonts w:eastAsia="Lucida Sans Unicode"/>
      <w:sz w:val="24"/>
      <w:szCs w:val="24"/>
      <w:lang/>
    </w:rPr>
  </w:style>
  <w:style w:type="paragraph" w:customStyle="1" w:styleId="Notas">
    <w:name w:val="Notas"/>
    <w:pPr>
      <w:widowControl w:val="0"/>
      <w:tabs>
        <w:tab w:val="left" w:pos="0"/>
        <w:tab w:val="left" w:pos="707"/>
        <w:tab w:val="left" w:pos="1414"/>
        <w:tab w:val="left" w:pos="2122"/>
        <w:tab w:val="left" w:pos="2830"/>
        <w:tab w:val="left" w:pos="3537"/>
        <w:tab w:val="left" w:pos="4245"/>
        <w:tab w:val="left" w:pos="4952"/>
        <w:tab w:val="left" w:pos="5660"/>
        <w:tab w:val="left" w:pos="6367"/>
        <w:tab w:val="left" w:pos="7075"/>
        <w:tab w:val="left" w:pos="7782"/>
        <w:tab w:val="left" w:pos="8490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uppressAutoHyphens/>
      <w:autoSpaceDE w:val="0"/>
      <w:spacing w:before="90"/>
    </w:pPr>
    <w:rPr>
      <w:rFonts w:ascii="Tahoma" w:eastAsia="Tahoma" w:hAnsi="Tahoma"/>
      <w:color w:val="000000"/>
      <w:sz w:val="24"/>
      <w:szCs w:val="24"/>
      <w:lang/>
    </w:rPr>
  </w:style>
  <w:style w:type="paragraph" w:customStyle="1" w:styleId="Estruturadetpicos1">
    <w:name w:val="Estrutura de tópicos 1"/>
    <w:pPr>
      <w:widowControl w:val="0"/>
      <w:tabs>
        <w:tab w:val="left" w:pos="540"/>
        <w:tab w:val="left" w:pos="707"/>
        <w:tab w:val="left" w:pos="1415"/>
        <w:tab w:val="left" w:pos="2122"/>
        <w:tab w:val="left" w:pos="2830"/>
        <w:tab w:val="left" w:pos="3537"/>
        <w:tab w:val="left" w:pos="4245"/>
        <w:tab w:val="left" w:pos="4952"/>
        <w:tab w:val="left" w:pos="5660"/>
        <w:tab w:val="left" w:pos="6367"/>
        <w:tab w:val="left" w:pos="7075"/>
        <w:tab w:val="left" w:pos="7782"/>
        <w:tab w:val="left" w:pos="8489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uppressAutoHyphens/>
      <w:autoSpaceDE w:val="0"/>
      <w:spacing w:before="160"/>
      <w:ind w:left="540" w:hanging="540"/>
    </w:pPr>
    <w:rPr>
      <w:rFonts w:ascii="MS Gothic" w:eastAsia="MS Gothic" w:hAnsi="MS Gothic"/>
      <w:color w:val="292929"/>
      <w:sz w:val="64"/>
      <w:szCs w:val="64"/>
      <w:lang/>
    </w:rPr>
  </w:style>
  <w:style w:type="paragraph" w:customStyle="1" w:styleId="Estruturadetpicos2">
    <w:name w:val="Estrutura de tópicos 2"/>
    <w:basedOn w:val="Estruturadetpicos1"/>
    <w:pPr>
      <w:tabs>
        <w:tab w:val="left" w:pos="0"/>
        <w:tab w:val="left" w:pos="245"/>
        <w:tab w:val="left" w:pos="952"/>
        <w:tab w:val="left" w:pos="1170"/>
        <w:tab w:val="left" w:pos="1660"/>
        <w:tab w:val="left" w:pos="2367"/>
        <w:tab w:val="left" w:pos="3074"/>
        <w:tab w:val="left" w:pos="3782"/>
        <w:tab w:val="left" w:pos="4490"/>
        <w:tab w:val="left" w:pos="5197"/>
        <w:tab w:val="left" w:pos="5905"/>
        <w:tab w:val="left" w:pos="6612"/>
        <w:tab w:val="left" w:pos="7320"/>
        <w:tab w:val="left" w:pos="8027"/>
        <w:tab w:val="left" w:pos="8735"/>
        <w:tab w:val="left" w:pos="9442"/>
        <w:tab w:val="left" w:pos="10150"/>
        <w:tab w:val="left" w:pos="10857"/>
        <w:tab w:val="left" w:pos="11565"/>
        <w:tab w:val="left" w:pos="12272"/>
        <w:tab w:val="left" w:pos="12980"/>
        <w:tab w:val="left" w:pos="13687"/>
      </w:tabs>
      <w:spacing w:before="139"/>
      <w:ind w:left="1170" w:hanging="450"/>
    </w:pPr>
    <w:rPr>
      <w:sz w:val="56"/>
      <w:szCs w:val="56"/>
    </w:rPr>
  </w:style>
  <w:style w:type="paragraph" w:customStyle="1" w:styleId="Estruturadetpicos3">
    <w:name w:val="Estrutura de tópicos 3"/>
    <w:basedOn w:val="Estruturadetpicos2"/>
    <w:pPr>
      <w:tabs>
        <w:tab w:val="left" w:pos="322"/>
        <w:tab w:val="left" w:pos="1030"/>
        <w:tab w:val="left" w:pos="1737"/>
        <w:tab w:val="left" w:pos="1800"/>
        <w:tab w:val="left" w:pos="2445"/>
        <w:tab w:val="left" w:pos="3152"/>
        <w:tab w:val="left" w:pos="3860"/>
        <w:tab w:val="left" w:pos="4567"/>
        <w:tab w:val="left" w:pos="5275"/>
        <w:tab w:val="left" w:pos="5982"/>
        <w:tab w:val="left" w:pos="6690"/>
        <w:tab w:val="left" w:pos="7397"/>
        <w:tab w:val="left" w:pos="8105"/>
        <w:tab w:val="left" w:pos="8812"/>
        <w:tab w:val="left" w:pos="9520"/>
        <w:tab w:val="left" w:pos="10227"/>
        <w:tab w:val="left" w:pos="10935"/>
        <w:tab w:val="left" w:pos="11642"/>
        <w:tab w:val="left" w:pos="12350"/>
        <w:tab w:val="left" w:pos="13057"/>
        <w:tab w:val="left" w:pos="13764"/>
      </w:tabs>
      <w:spacing w:before="120"/>
      <w:ind w:left="1800" w:hanging="360"/>
    </w:pPr>
    <w:rPr>
      <w:sz w:val="48"/>
      <w:szCs w:val="48"/>
    </w:rPr>
  </w:style>
  <w:style w:type="paragraph" w:customStyle="1" w:styleId="Estruturadetpicos4">
    <w:name w:val="Estrutura de tópicos 4"/>
    <w:basedOn w:val="Estruturadetpicos3"/>
    <w:pPr>
      <w:tabs>
        <w:tab w:val="clear" w:pos="322"/>
        <w:tab w:val="clear" w:pos="1030"/>
        <w:tab w:val="clear" w:pos="1737"/>
        <w:tab w:val="clear" w:pos="2445"/>
        <w:tab w:val="clear" w:pos="2830"/>
        <w:tab w:val="clear" w:pos="3152"/>
        <w:tab w:val="clear" w:pos="3860"/>
        <w:tab w:val="clear" w:pos="4567"/>
        <w:tab w:val="clear" w:pos="5275"/>
        <w:tab w:val="clear" w:pos="5982"/>
        <w:tab w:val="clear" w:pos="6690"/>
        <w:tab w:val="clear" w:pos="7397"/>
        <w:tab w:val="clear" w:pos="8105"/>
        <w:tab w:val="clear" w:pos="8812"/>
        <w:tab w:val="clear" w:pos="9520"/>
        <w:tab w:val="clear" w:pos="10227"/>
        <w:tab w:val="clear" w:pos="10935"/>
        <w:tab w:val="clear" w:pos="11642"/>
        <w:tab w:val="clear" w:pos="12350"/>
        <w:tab w:val="clear" w:pos="13057"/>
        <w:tab w:val="clear" w:pos="13764"/>
        <w:tab w:val="left" w:pos="310"/>
        <w:tab w:val="left" w:pos="1017"/>
        <w:tab w:val="left" w:pos="1725"/>
        <w:tab w:val="left" w:pos="2432"/>
        <w:tab w:val="left" w:pos="2520"/>
        <w:tab w:val="left" w:pos="3140"/>
        <w:tab w:val="left" w:pos="3847"/>
        <w:tab w:val="left" w:pos="4555"/>
        <w:tab w:val="left" w:pos="5262"/>
        <w:tab w:val="left" w:pos="5970"/>
        <w:tab w:val="left" w:pos="6677"/>
        <w:tab w:val="left" w:pos="7385"/>
        <w:tab w:val="left" w:pos="8092"/>
        <w:tab w:val="left" w:pos="8800"/>
        <w:tab w:val="left" w:pos="9507"/>
        <w:tab w:val="left" w:pos="10215"/>
        <w:tab w:val="left" w:pos="10922"/>
        <w:tab w:val="left" w:pos="11630"/>
        <w:tab w:val="left" w:pos="12337"/>
        <w:tab w:val="left" w:pos="13044"/>
        <w:tab w:val="left" w:pos="13752"/>
      </w:tabs>
      <w:spacing w:before="100"/>
      <w:ind w:left="2520"/>
    </w:pPr>
    <w:rPr>
      <w:sz w:val="40"/>
      <w:szCs w:val="40"/>
    </w:rPr>
  </w:style>
  <w:style w:type="paragraph" w:customStyle="1" w:styleId="Estruturadetpicos5">
    <w:name w:val="Estrutura de tópicos 5"/>
    <w:basedOn w:val="Estruturadetpicos4"/>
    <w:pPr>
      <w:tabs>
        <w:tab w:val="clear" w:pos="310"/>
        <w:tab w:val="clear" w:pos="1017"/>
        <w:tab w:val="clear" w:pos="1725"/>
        <w:tab w:val="clear" w:pos="2432"/>
        <w:tab w:val="clear" w:pos="3140"/>
        <w:tab w:val="clear" w:pos="3537"/>
        <w:tab w:val="clear" w:pos="3847"/>
        <w:tab w:val="clear" w:pos="4555"/>
        <w:tab w:val="clear" w:pos="5262"/>
        <w:tab w:val="clear" w:pos="5970"/>
        <w:tab w:val="clear" w:pos="6677"/>
        <w:tab w:val="clear" w:pos="7385"/>
        <w:tab w:val="clear" w:pos="8092"/>
        <w:tab w:val="clear" w:pos="8800"/>
        <w:tab w:val="clear" w:pos="9507"/>
        <w:tab w:val="clear" w:pos="10215"/>
        <w:tab w:val="clear" w:pos="10922"/>
        <w:tab w:val="clear" w:pos="11630"/>
        <w:tab w:val="clear" w:pos="12337"/>
        <w:tab w:val="clear" w:pos="13044"/>
        <w:tab w:val="clear" w:pos="13752"/>
        <w:tab w:val="left" w:pos="297"/>
        <w:tab w:val="left" w:pos="1005"/>
        <w:tab w:val="left" w:pos="1712"/>
        <w:tab w:val="left" w:pos="2420"/>
        <w:tab w:val="left" w:pos="3127"/>
        <w:tab w:val="left" w:pos="3240"/>
        <w:tab w:val="left" w:pos="3835"/>
        <w:tab w:val="left" w:pos="4542"/>
        <w:tab w:val="left" w:pos="5250"/>
        <w:tab w:val="left" w:pos="5957"/>
        <w:tab w:val="left" w:pos="6665"/>
        <w:tab w:val="left" w:pos="7372"/>
        <w:tab w:val="left" w:pos="8080"/>
        <w:tab w:val="left" w:pos="8787"/>
        <w:tab w:val="left" w:pos="9495"/>
        <w:tab w:val="left" w:pos="10202"/>
        <w:tab w:val="left" w:pos="10910"/>
        <w:tab w:val="left" w:pos="11617"/>
        <w:tab w:val="left" w:pos="12324"/>
        <w:tab w:val="left" w:pos="13032"/>
        <w:tab w:val="left" w:pos="13740"/>
      </w:tabs>
      <w:ind w:left="3240"/>
    </w:pPr>
  </w:style>
  <w:style w:type="paragraph" w:customStyle="1" w:styleId="Estruturadetpicos6">
    <w:name w:val="Estrutura de tópicos 6"/>
    <w:basedOn w:val="Estruturadetpicos5"/>
  </w:style>
  <w:style w:type="paragraph" w:customStyle="1" w:styleId="Estruturadetpicos7">
    <w:name w:val="Estrutura de tópicos 7"/>
    <w:basedOn w:val="Estruturadetpicos6"/>
  </w:style>
  <w:style w:type="paragraph" w:customStyle="1" w:styleId="Estruturadetpicos8">
    <w:name w:val="Estrutura de tópicos 8"/>
    <w:basedOn w:val="Estruturadetpicos7"/>
  </w:style>
  <w:style w:type="paragraph" w:customStyle="1" w:styleId="Estruturadetpicos9">
    <w:name w:val="Estrutura de tópicos 9"/>
    <w:basedOn w:val="Estruturadetpicos8"/>
  </w:style>
  <w:style w:type="paragraph" w:customStyle="1" w:styleId="Ttulo1LTGliederung1">
    <w:name w:val="Título1~LT~Gliederung 1"/>
    <w:pPr>
      <w:widowControl w:val="0"/>
      <w:tabs>
        <w:tab w:val="left" w:pos="540"/>
        <w:tab w:val="left" w:pos="707"/>
        <w:tab w:val="left" w:pos="1415"/>
        <w:tab w:val="left" w:pos="2122"/>
        <w:tab w:val="left" w:pos="2830"/>
        <w:tab w:val="left" w:pos="3537"/>
        <w:tab w:val="left" w:pos="4245"/>
        <w:tab w:val="left" w:pos="4952"/>
        <w:tab w:val="left" w:pos="5660"/>
        <w:tab w:val="left" w:pos="6367"/>
        <w:tab w:val="left" w:pos="7075"/>
        <w:tab w:val="left" w:pos="7782"/>
        <w:tab w:val="left" w:pos="8489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uppressAutoHyphens/>
      <w:autoSpaceDE w:val="0"/>
      <w:spacing w:before="160"/>
      <w:ind w:left="540" w:hanging="540"/>
    </w:pPr>
    <w:rPr>
      <w:rFonts w:ascii="MS Gothic" w:eastAsia="MS Gothic" w:hAnsi="MS Gothic"/>
      <w:color w:val="292929"/>
      <w:kern w:val="1"/>
      <w:sz w:val="64"/>
      <w:szCs w:val="64"/>
      <w:lang/>
    </w:rPr>
  </w:style>
  <w:style w:type="paragraph" w:customStyle="1" w:styleId="Ttulo1LTGliederung2">
    <w:name w:val="Título1~LT~Gliederung 2"/>
    <w:basedOn w:val="Ttulo1LTGliederung1"/>
    <w:pPr>
      <w:tabs>
        <w:tab w:val="left" w:pos="0"/>
        <w:tab w:val="left" w:pos="245"/>
        <w:tab w:val="left" w:pos="952"/>
        <w:tab w:val="left" w:pos="1170"/>
        <w:tab w:val="left" w:pos="1660"/>
        <w:tab w:val="left" w:pos="2367"/>
        <w:tab w:val="left" w:pos="3074"/>
        <w:tab w:val="left" w:pos="3782"/>
        <w:tab w:val="left" w:pos="4490"/>
        <w:tab w:val="left" w:pos="5197"/>
        <w:tab w:val="left" w:pos="5905"/>
        <w:tab w:val="left" w:pos="6612"/>
        <w:tab w:val="left" w:pos="7320"/>
        <w:tab w:val="left" w:pos="8027"/>
        <w:tab w:val="left" w:pos="8735"/>
        <w:tab w:val="left" w:pos="9442"/>
        <w:tab w:val="left" w:pos="10150"/>
        <w:tab w:val="left" w:pos="10857"/>
        <w:tab w:val="left" w:pos="11565"/>
        <w:tab w:val="left" w:pos="12272"/>
        <w:tab w:val="left" w:pos="12980"/>
        <w:tab w:val="left" w:pos="13687"/>
      </w:tabs>
      <w:spacing w:before="139"/>
      <w:ind w:left="1170" w:hanging="450"/>
    </w:pPr>
    <w:rPr>
      <w:sz w:val="56"/>
      <w:szCs w:val="56"/>
    </w:rPr>
  </w:style>
  <w:style w:type="paragraph" w:customStyle="1" w:styleId="Ttulo1LTGliederung3">
    <w:name w:val="Título1~LT~Gliederung 3"/>
    <w:basedOn w:val="Ttulo1LTGliederung2"/>
    <w:pPr>
      <w:tabs>
        <w:tab w:val="left" w:pos="322"/>
        <w:tab w:val="left" w:pos="1030"/>
        <w:tab w:val="left" w:pos="1737"/>
        <w:tab w:val="left" w:pos="1800"/>
        <w:tab w:val="left" w:pos="2445"/>
        <w:tab w:val="left" w:pos="3152"/>
        <w:tab w:val="left" w:pos="3860"/>
        <w:tab w:val="left" w:pos="4567"/>
        <w:tab w:val="left" w:pos="5275"/>
        <w:tab w:val="left" w:pos="5982"/>
        <w:tab w:val="left" w:pos="6690"/>
        <w:tab w:val="left" w:pos="7397"/>
        <w:tab w:val="left" w:pos="8105"/>
        <w:tab w:val="left" w:pos="8812"/>
        <w:tab w:val="left" w:pos="9520"/>
        <w:tab w:val="left" w:pos="10227"/>
        <w:tab w:val="left" w:pos="10935"/>
        <w:tab w:val="left" w:pos="11642"/>
        <w:tab w:val="left" w:pos="12350"/>
        <w:tab w:val="left" w:pos="13057"/>
        <w:tab w:val="left" w:pos="13764"/>
      </w:tabs>
      <w:spacing w:before="120"/>
      <w:ind w:left="1800" w:hanging="360"/>
    </w:pPr>
    <w:rPr>
      <w:sz w:val="48"/>
      <w:szCs w:val="48"/>
    </w:rPr>
  </w:style>
  <w:style w:type="paragraph" w:customStyle="1" w:styleId="Ttulo1LTGliederung4">
    <w:name w:val="Título1~LT~Gliederung 4"/>
    <w:basedOn w:val="Ttulo1LTGliederung3"/>
    <w:pPr>
      <w:tabs>
        <w:tab w:val="clear" w:pos="322"/>
        <w:tab w:val="clear" w:pos="1030"/>
        <w:tab w:val="clear" w:pos="1737"/>
        <w:tab w:val="clear" w:pos="2445"/>
        <w:tab w:val="clear" w:pos="2830"/>
        <w:tab w:val="clear" w:pos="3152"/>
        <w:tab w:val="clear" w:pos="3860"/>
        <w:tab w:val="clear" w:pos="4567"/>
        <w:tab w:val="clear" w:pos="5275"/>
        <w:tab w:val="clear" w:pos="5982"/>
        <w:tab w:val="clear" w:pos="6690"/>
        <w:tab w:val="clear" w:pos="7397"/>
        <w:tab w:val="clear" w:pos="8105"/>
        <w:tab w:val="clear" w:pos="8812"/>
        <w:tab w:val="clear" w:pos="9520"/>
        <w:tab w:val="clear" w:pos="10227"/>
        <w:tab w:val="clear" w:pos="10935"/>
        <w:tab w:val="clear" w:pos="11642"/>
        <w:tab w:val="clear" w:pos="12350"/>
        <w:tab w:val="clear" w:pos="13057"/>
        <w:tab w:val="clear" w:pos="13764"/>
        <w:tab w:val="left" w:pos="310"/>
        <w:tab w:val="left" w:pos="1017"/>
        <w:tab w:val="left" w:pos="1725"/>
        <w:tab w:val="left" w:pos="2432"/>
        <w:tab w:val="left" w:pos="2520"/>
        <w:tab w:val="left" w:pos="3140"/>
        <w:tab w:val="left" w:pos="3847"/>
        <w:tab w:val="left" w:pos="4555"/>
        <w:tab w:val="left" w:pos="5262"/>
        <w:tab w:val="left" w:pos="5970"/>
        <w:tab w:val="left" w:pos="6677"/>
        <w:tab w:val="left" w:pos="7385"/>
        <w:tab w:val="left" w:pos="8092"/>
        <w:tab w:val="left" w:pos="8800"/>
        <w:tab w:val="left" w:pos="9507"/>
        <w:tab w:val="left" w:pos="10215"/>
        <w:tab w:val="left" w:pos="10922"/>
        <w:tab w:val="left" w:pos="11630"/>
        <w:tab w:val="left" w:pos="12337"/>
        <w:tab w:val="left" w:pos="13044"/>
        <w:tab w:val="left" w:pos="13752"/>
      </w:tabs>
      <w:spacing w:before="100"/>
      <w:ind w:left="2520"/>
    </w:pPr>
    <w:rPr>
      <w:sz w:val="40"/>
      <w:szCs w:val="40"/>
    </w:rPr>
  </w:style>
  <w:style w:type="paragraph" w:customStyle="1" w:styleId="Ttulo1LTGliederung5">
    <w:name w:val="Título1~LT~Gliederung 5"/>
    <w:basedOn w:val="Ttulo1LTGliederung4"/>
    <w:pPr>
      <w:tabs>
        <w:tab w:val="clear" w:pos="310"/>
        <w:tab w:val="clear" w:pos="1017"/>
        <w:tab w:val="clear" w:pos="1725"/>
        <w:tab w:val="clear" w:pos="2432"/>
        <w:tab w:val="clear" w:pos="3140"/>
        <w:tab w:val="clear" w:pos="3537"/>
        <w:tab w:val="clear" w:pos="3847"/>
        <w:tab w:val="clear" w:pos="4555"/>
        <w:tab w:val="clear" w:pos="5262"/>
        <w:tab w:val="clear" w:pos="5970"/>
        <w:tab w:val="clear" w:pos="6677"/>
        <w:tab w:val="clear" w:pos="7385"/>
        <w:tab w:val="clear" w:pos="8092"/>
        <w:tab w:val="clear" w:pos="8800"/>
        <w:tab w:val="clear" w:pos="9507"/>
        <w:tab w:val="clear" w:pos="10215"/>
        <w:tab w:val="clear" w:pos="10922"/>
        <w:tab w:val="clear" w:pos="11630"/>
        <w:tab w:val="clear" w:pos="12337"/>
        <w:tab w:val="clear" w:pos="13044"/>
        <w:tab w:val="clear" w:pos="13752"/>
        <w:tab w:val="left" w:pos="297"/>
        <w:tab w:val="left" w:pos="1005"/>
        <w:tab w:val="left" w:pos="1712"/>
        <w:tab w:val="left" w:pos="2420"/>
        <w:tab w:val="left" w:pos="3127"/>
        <w:tab w:val="left" w:pos="3240"/>
        <w:tab w:val="left" w:pos="3835"/>
        <w:tab w:val="left" w:pos="4542"/>
        <w:tab w:val="left" w:pos="5250"/>
        <w:tab w:val="left" w:pos="5957"/>
        <w:tab w:val="left" w:pos="6665"/>
        <w:tab w:val="left" w:pos="7372"/>
        <w:tab w:val="left" w:pos="8080"/>
        <w:tab w:val="left" w:pos="8787"/>
        <w:tab w:val="left" w:pos="9495"/>
        <w:tab w:val="left" w:pos="10202"/>
        <w:tab w:val="left" w:pos="10910"/>
        <w:tab w:val="left" w:pos="11617"/>
        <w:tab w:val="left" w:pos="12324"/>
        <w:tab w:val="left" w:pos="13032"/>
        <w:tab w:val="left" w:pos="13740"/>
      </w:tabs>
      <w:ind w:left="3240"/>
    </w:pPr>
  </w:style>
  <w:style w:type="paragraph" w:customStyle="1" w:styleId="Ttulo1LTGliederung6">
    <w:name w:val="Título1~LT~Gliederung 6"/>
    <w:basedOn w:val="Ttulo1LTGliederung5"/>
  </w:style>
  <w:style w:type="paragraph" w:customStyle="1" w:styleId="Ttulo1LTGliederung7">
    <w:name w:val="Título1~LT~Gliederung 7"/>
    <w:basedOn w:val="Ttulo1LTGliederung6"/>
  </w:style>
  <w:style w:type="paragraph" w:customStyle="1" w:styleId="Ttulo1LTGliederung8">
    <w:name w:val="Título1~LT~Gliederung 8"/>
    <w:basedOn w:val="Ttulo1LTGliederung7"/>
  </w:style>
  <w:style w:type="paragraph" w:customStyle="1" w:styleId="Ttulo1LTGliederung9">
    <w:name w:val="Título1~LT~Gliederung 9"/>
    <w:basedOn w:val="Ttulo1LTGliederung8"/>
  </w:style>
  <w:style w:type="paragraph" w:customStyle="1" w:styleId="Ttulo1LTTitel">
    <w:name w:val="Título1~LT~Titel"/>
    <w:pPr>
      <w:widowControl w:val="0"/>
      <w:tabs>
        <w:tab w:val="left" w:pos="0"/>
        <w:tab w:val="left" w:pos="707"/>
        <w:tab w:val="left" w:pos="1414"/>
        <w:tab w:val="left" w:pos="2122"/>
        <w:tab w:val="left" w:pos="2830"/>
        <w:tab w:val="left" w:pos="3537"/>
        <w:tab w:val="left" w:pos="4245"/>
        <w:tab w:val="left" w:pos="4952"/>
        <w:tab w:val="left" w:pos="5660"/>
        <w:tab w:val="left" w:pos="6367"/>
        <w:tab w:val="left" w:pos="7075"/>
        <w:tab w:val="left" w:pos="7782"/>
        <w:tab w:val="left" w:pos="8490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uppressAutoHyphens/>
      <w:autoSpaceDE w:val="0"/>
    </w:pPr>
    <w:rPr>
      <w:rFonts w:ascii="MS Gothic" w:eastAsia="MS Gothic" w:hAnsi="MS Gothic"/>
      <w:color w:val="000000"/>
      <w:kern w:val="1"/>
      <w:sz w:val="80"/>
      <w:szCs w:val="80"/>
      <w:lang/>
    </w:rPr>
  </w:style>
  <w:style w:type="paragraph" w:customStyle="1" w:styleId="Ttulo1LTUntertitel">
    <w:name w:val="Título1~LT~Untertitel"/>
    <w:pPr>
      <w:widowControl w:val="0"/>
      <w:tabs>
        <w:tab w:val="left" w:pos="540"/>
        <w:tab w:val="left" w:pos="707"/>
        <w:tab w:val="left" w:pos="1415"/>
        <w:tab w:val="left" w:pos="2122"/>
        <w:tab w:val="left" w:pos="2830"/>
        <w:tab w:val="left" w:pos="3537"/>
        <w:tab w:val="left" w:pos="4245"/>
        <w:tab w:val="left" w:pos="4952"/>
        <w:tab w:val="left" w:pos="5660"/>
        <w:tab w:val="left" w:pos="6367"/>
        <w:tab w:val="left" w:pos="7075"/>
        <w:tab w:val="left" w:pos="7782"/>
        <w:tab w:val="left" w:pos="8489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uppressAutoHyphens/>
      <w:autoSpaceDE w:val="0"/>
      <w:spacing w:before="160"/>
      <w:ind w:left="540" w:hanging="540"/>
    </w:pPr>
    <w:rPr>
      <w:rFonts w:ascii="MS Gothic" w:eastAsia="MS Gothic" w:hAnsi="MS Gothic"/>
      <w:color w:val="292929"/>
      <w:kern w:val="1"/>
      <w:sz w:val="64"/>
      <w:szCs w:val="64"/>
      <w:lang/>
    </w:rPr>
  </w:style>
  <w:style w:type="paragraph" w:customStyle="1" w:styleId="Ttulo1LTNotizen">
    <w:name w:val="Título1~LT~Notizen"/>
    <w:pPr>
      <w:widowControl w:val="0"/>
      <w:tabs>
        <w:tab w:val="left" w:pos="0"/>
        <w:tab w:val="left" w:pos="707"/>
        <w:tab w:val="left" w:pos="1414"/>
        <w:tab w:val="left" w:pos="2122"/>
        <w:tab w:val="left" w:pos="2830"/>
        <w:tab w:val="left" w:pos="3537"/>
        <w:tab w:val="left" w:pos="4245"/>
        <w:tab w:val="left" w:pos="4952"/>
        <w:tab w:val="left" w:pos="5660"/>
        <w:tab w:val="left" w:pos="6367"/>
        <w:tab w:val="left" w:pos="7075"/>
        <w:tab w:val="left" w:pos="7782"/>
        <w:tab w:val="left" w:pos="8490"/>
        <w:tab w:val="left" w:pos="9197"/>
        <w:tab w:val="left" w:pos="9905"/>
        <w:tab w:val="left" w:pos="10612"/>
        <w:tab w:val="left" w:pos="11320"/>
        <w:tab w:val="left" w:pos="12027"/>
        <w:tab w:val="left" w:pos="12735"/>
        <w:tab w:val="left" w:pos="13442"/>
        <w:tab w:val="left" w:pos="14150"/>
      </w:tabs>
      <w:suppressAutoHyphens/>
      <w:autoSpaceDE w:val="0"/>
      <w:spacing w:before="90"/>
    </w:pPr>
    <w:rPr>
      <w:rFonts w:ascii="Tahoma" w:eastAsia="Tahoma" w:hAnsi="Tahoma"/>
      <w:color w:val="000000"/>
      <w:kern w:val="1"/>
      <w:sz w:val="24"/>
      <w:szCs w:val="24"/>
      <w:lang/>
    </w:rPr>
  </w:style>
  <w:style w:type="paragraph" w:customStyle="1" w:styleId="Ttulo1LTHintergrundobjekte">
    <w:name w:val="Título1~LT~Hintergrundobjekte"/>
    <w:pPr>
      <w:widowControl w:val="0"/>
      <w:suppressAutoHyphens/>
      <w:autoSpaceDE w:val="0"/>
    </w:pPr>
    <w:rPr>
      <w:rFonts w:eastAsia="Lucida Sans Unicode"/>
      <w:kern w:val="1"/>
      <w:sz w:val="24"/>
      <w:szCs w:val="24"/>
      <w:lang/>
    </w:rPr>
  </w:style>
  <w:style w:type="paragraph" w:customStyle="1" w:styleId="Ttulo1LTHintergrund">
    <w:name w:val="Título1~LT~Hintergrund"/>
    <w:pPr>
      <w:widowControl w:val="0"/>
      <w:suppressAutoHyphens/>
      <w:autoSpaceDE w:val="0"/>
      <w:jc w:val="center"/>
    </w:pPr>
    <w:rPr>
      <w:rFonts w:eastAsia="Lucida Sans Unicode"/>
      <w:sz w:val="24"/>
      <w:szCs w:val="24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112</Characters>
  <Application>Microsoft Office Word</Application>
  <DocSecurity>0</DocSecurity>
  <Lines>1</Lines>
  <Paragraphs>1</Paragraphs>
  <ScaleCrop>false</ScaleCrop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Análise Caso de Uso Devolver Material</dc:title>
  <dc:subject/>
  <dc:creator>Fernando Linhares Pereira</dc:creator>
  <cp:keywords/>
  <cp:lastModifiedBy>Rossana Junqueira</cp:lastModifiedBy>
  <cp:revision>3</cp:revision>
  <cp:lastPrinted>1998-09-07T17:36:00Z</cp:lastPrinted>
  <dcterms:created xsi:type="dcterms:W3CDTF">2025-04-15T20:00:00Z</dcterms:created>
  <dcterms:modified xsi:type="dcterms:W3CDTF">2025-04-15T20:02:00Z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ient_Name">
    <vt:lpwstr>Client Name</vt:lpwstr>
  </property>
  <property fmtid="{D5CDD505-2E9C-101B-9397-08002B2CF9AE}" pid="3" name="Doc_Ver_Date">
    <vt:lpwstr>Version Date</vt:lpwstr>
  </property>
  <property fmtid="{D5CDD505-2E9C-101B-9397-08002B2CF9AE}" pid="4" name="Doc_Ver_Num">
    <vt:lpwstr>Version Number</vt:lpwstr>
  </property>
  <property fmtid="{D5CDD505-2E9C-101B-9397-08002B2CF9AE}" pid="5" name="DontUpdate">
    <vt:lpwstr>0</vt:lpwstr>
  </property>
  <property fmtid="{D5CDD505-2E9C-101B-9397-08002B2CF9AE}" pid="6" name="EID_No">
    <vt:lpwstr>EID No</vt:lpwstr>
  </property>
  <property fmtid="{D5CDD505-2E9C-101B-9397-08002B2CF9AE}" pid="7" name="Project_Acronym">
    <vt:lpwstr>Project Acronym</vt:lpwstr>
  </property>
  <property fmtid="{D5CDD505-2E9C-101B-9397-08002B2CF9AE}" pid="8" name="Project_Document_Id">
    <vt:lpwstr>Project Document Id</vt:lpwstr>
  </property>
  <property fmtid="{D5CDD505-2E9C-101B-9397-08002B2CF9AE}" pid="9" name="Project_Manager">
    <vt:lpwstr>Project Manager</vt:lpwstr>
  </property>
  <property fmtid="{D5CDD505-2E9C-101B-9397-08002B2CF9AE}" pid="10" name="Project_Manager_Title">
    <vt:lpwstr>Project Manager Title</vt:lpwstr>
  </property>
  <property fmtid="{D5CDD505-2E9C-101B-9397-08002B2CF9AE}" pid="11" name="Project_Name">
    <vt:lpwstr>Project Name</vt:lpwstr>
  </property>
  <property fmtid="{D5CDD505-2E9C-101B-9397-08002B2CF9AE}" pid="12" name="Release_Date">
    <vt:lpwstr>16-Feb-2001</vt:lpwstr>
  </property>
  <property fmtid="{D5CDD505-2E9C-101B-9397-08002B2CF9AE}" pid="13" name="Review_Method">
    <vt:lpwstr>Management Review by Project Manager</vt:lpwstr>
  </property>
  <property fmtid="{D5CDD505-2E9C-101B-9397-08002B2CF9AE}" pid="14" name="ToggleDesignation">
    <vt:lpwstr>  </vt:lpwstr>
  </property>
  <property fmtid="{D5CDD505-2E9C-101B-9397-08002B2CF9AE}" pid="15" name="Tool_ID">
    <vt:lpwstr>PMF4201</vt:lpwstr>
  </property>
  <property fmtid="{D5CDD505-2E9C-101B-9397-08002B2CF9AE}" pid="16" name="Tool_Name">
    <vt:lpwstr>Deliverable Acceptance</vt:lpwstr>
  </property>
  <property fmtid="{D5CDD505-2E9C-101B-9397-08002B2CF9AE}" pid="17" name="Version">
    <vt:lpwstr>Version 4</vt:lpwstr>
  </property>
</Properties>
</file>